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1EEF" w:rsidRPr="00977738" w:rsidRDefault="00211EEF">
      <w:pPr>
        <w:rPr>
          <w:sz w:val="20"/>
          <w:szCs w:val="20"/>
        </w:rPr>
      </w:pPr>
      <w:r w:rsidRPr="00977738">
        <w:rPr>
          <w:b/>
          <w:caps/>
          <w:color w:val="FF0000"/>
          <w:sz w:val="20"/>
          <w:szCs w:val="20"/>
        </w:rPr>
        <w:t xml:space="preserve">Kostra </w:t>
      </w:r>
      <w:r w:rsidR="006A7BD3" w:rsidRPr="00977738">
        <w:rPr>
          <w:b/>
          <w:color w:val="FF0000"/>
          <w:sz w:val="20"/>
          <w:szCs w:val="20"/>
        </w:rPr>
        <w:t>HK</w:t>
      </w:r>
      <w:r w:rsidRPr="00977738">
        <w:rPr>
          <w:sz w:val="20"/>
          <w:szCs w:val="20"/>
        </w:rPr>
        <w:t xml:space="preserve"> </w:t>
      </w:r>
      <w:r w:rsidR="006A7BD3" w:rsidRPr="00977738">
        <w:rPr>
          <w:sz w:val="20"/>
          <w:szCs w:val="20"/>
        </w:rPr>
        <w:t>-</w:t>
      </w:r>
      <w:r w:rsidRPr="00977738">
        <w:rPr>
          <w:sz w:val="20"/>
          <w:szCs w:val="20"/>
        </w:rPr>
        <w:t xml:space="preserve"> kostře připojena </w:t>
      </w:r>
      <w:r w:rsidR="006A7BD3" w:rsidRPr="00977738">
        <w:rPr>
          <w:sz w:val="20"/>
          <w:szCs w:val="20"/>
        </w:rPr>
        <w:t xml:space="preserve">lopatkovým </w:t>
      </w:r>
      <w:r w:rsidR="00E76C64">
        <w:rPr>
          <w:sz w:val="20"/>
          <w:szCs w:val="20"/>
        </w:rPr>
        <w:t xml:space="preserve"> </w:t>
      </w:r>
      <w:r w:rsidR="006A7BD3" w:rsidRPr="00977738">
        <w:rPr>
          <w:sz w:val="20"/>
          <w:szCs w:val="20"/>
        </w:rPr>
        <w:t>pletencem</w:t>
      </w:r>
    </w:p>
    <w:p w:rsidR="006A7BD3" w:rsidRPr="00977738" w:rsidRDefault="00211EEF">
      <w:pPr>
        <w:rPr>
          <w:sz w:val="20"/>
          <w:szCs w:val="20"/>
        </w:rPr>
      </w:pPr>
      <w:r w:rsidRPr="00977738">
        <w:rPr>
          <w:sz w:val="20"/>
          <w:szCs w:val="20"/>
        </w:rPr>
        <w:t>H</w:t>
      </w:r>
      <w:r w:rsidR="006A7BD3" w:rsidRPr="00977738">
        <w:rPr>
          <w:sz w:val="20"/>
          <w:szCs w:val="20"/>
        </w:rPr>
        <w:t>K</w:t>
      </w:r>
      <w:r w:rsidRPr="00977738">
        <w:rPr>
          <w:sz w:val="20"/>
          <w:szCs w:val="20"/>
        </w:rPr>
        <w:t xml:space="preserve"> – paže, předloktí, ruka</w:t>
      </w:r>
      <w:r w:rsidR="006A7BD3" w:rsidRPr="00977738">
        <w:rPr>
          <w:sz w:val="20"/>
          <w:szCs w:val="20"/>
        </w:rPr>
        <w:t xml:space="preserve"> (ohýbače natahovače ruky = prsty)</w:t>
      </w:r>
    </w:p>
    <w:p w:rsidR="006A7BD3" w:rsidRPr="00977738" w:rsidRDefault="00211EEF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Skládá se – klíční kost, lopatka, kloubní jamka, kost pažní, loketní, vřetenní, </w:t>
      </w:r>
      <w:r w:rsidR="005E240B" w:rsidRPr="00977738">
        <w:rPr>
          <w:sz w:val="20"/>
          <w:szCs w:val="20"/>
        </w:rPr>
        <w:t xml:space="preserve">kosti </w:t>
      </w:r>
      <w:r w:rsidRPr="00977738">
        <w:rPr>
          <w:sz w:val="20"/>
          <w:szCs w:val="20"/>
        </w:rPr>
        <w:t xml:space="preserve">zápěstní </w:t>
      </w:r>
      <w:r w:rsidR="005E240B" w:rsidRPr="00977738">
        <w:rPr>
          <w:sz w:val="20"/>
          <w:szCs w:val="20"/>
        </w:rPr>
        <w:t>a</w:t>
      </w:r>
    </w:p>
    <w:p w:rsidR="00211EEF" w:rsidRPr="00977738" w:rsidRDefault="006A7BD3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</w:t>
      </w:r>
      <w:r w:rsidR="00211EEF" w:rsidRPr="00977738">
        <w:rPr>
          <w:sz w:val="20"/>
          <w:szCs w:val="20"/>
        </w:rPr>
        <w:t xml:space="preserve"> záprstní, články prstů</w:t>
      </w:r>
    </w:p>
    <w:p w:rsidR="00211EEF" w:rsidRPr="00977738" w:rsidRDefault="00211EEF">
      <w:pPr>
        <w:rPr>
          <w:sz w:val="20"/>
          <w:szCs w:val="20"/>
        </w:rPr>
      </w:pPr>
      <w:r w:rsidRPr="00977738">
        <w:rPr>
          <w:b/>
          <w:color w:val="FF0000"/>
          <w:sz w:val="20"/>
          <w:szCs w:val="20"/>
        </w:rPr>
        <w:t>D</w:t>
      </w:r>
      <w:r w:rsidR="006A7BD3" w:rsidRPr="00977738">
        <w:rPr>
          <w:b/>
          <w:color w:val="FF0000"/>
          <w:sz w:val="20"/>
          <w:szCs w:val="20"/>
        </w:rPr>
        <w:t>K</w:t>
      </w:r>
      <w:r w:rsidR="005E240B" w:rsidRPr="00977738">
        <w:rPr>
          <w:sz w:val="20"/>
          <w:szCs w:val="20"/>
        </w:rPr>
        <w:t xml:space="preserve"> </w:t>
      </w:r>
      <w:r w:rsidRPr="00977738">
        <w:rPr>
          <w:sz w:val="20"/>
          <w:szCs w:val="20"/>
        </w:rPr>
        <w:t>–</w:t>
      </w:r>
      <w:r w:rsidR="005E240B" w:rsidRPr="00977738">
        <w:rPr>
          <w:sz w:val="20"/>
          <w:szCs w:val="20"/>
        </w:rPr>
        <w:t xml:space="preserve"> </w:t>
      </w:r>
      <w:r w:rsidRPr="00977738">
        <w:rPr>
          <w:sz w:val="20"/>
          <w:szCs w:val="20"/>
        </w:rPr>
        <w:t xml:space="preserve"> </w:t>
      </w:r>
      <w:r w:rsidR="005E240B" w:rsidRPr="00977738">
        <w:rPr>
          <w:sz w:val="20"/>
          <w:szCs w:val="20"/>
        </w:rPr>
        <w:t>stehno</w:t>
      </w:r>
      <w:r w:rsidRPr="00977738">
        <w:rPr>
          <w:sz w:val="20"/>
          <w:szCs w:val="20"/>
        </w:rPr>
        <w:t>, bérce, nohy</w:t>
      </w:r>
    </w:p>
    <w:p w:rsidR="00211EEF" w:rsidRPr="00977738" w:rsidRDefault="005E240B">
      <w:pPr>
        <w:rPr>
          <w:sz w:val="20"/>
          <w:szCs w:val="20"/>
        </w:rPr>
      </w:pPr>
      <w:r w:rsidRPr="00977738">
        <w:rPr>
          <w:sz w:val="20"/>
          <w:szCs w:val="20"/>
        </w:rPr>
        <w:t>Skládá se - s</w:t>
      </w:r>
      <w:r w:rsidR="00211EEF" w:rsidRPr="00977738">
        <w:rPr>
          <w:sz w:val="20"/>
          <w:szCs w:val="20"/>
        </w:rPr>
        <w:t>tehenní</w:t>
      </w:r>
      <w:r w:rsidRPr="00977738">
        <w:rPr>
          <w:sz w:val="20"/>
          <w:szCs w:val="20"/>
        </w:rPr>
        <w:t>,</w:t>
      </w:r>
      <w:r w:rsidR="00211EEF" w:rsidRPr="00977738">
        <w:rPr>
          <w:sz w:val="20"/>
          <w:szCs w:val="20"/>
        </w:rPr>
        <w:t xml:space="preserve"> holen</w:t>
      </w:r>
      <w:r w:rsidRPr="00977738">
        <w:rPr>
          <w:sz w:val="20"/>
          <w:szCs w:val="20"/>
        </w:rPr>
        <w:t>n</w:t>
      </w:r>
      <w:r w:rsidR="00211EEF" w:rsidRPr="00977738">
        <w:rPr>
          <w:sz w:val="20"/>
          <w:szCs w:val="20"/>
        </w:rPr>
        <w:t>í</w:t>
      </w:r>
      <w:r w:rsidRPr="00977738">
        <w:rPr>
          <w:sz w:val="20"/>
          <w:szCs w:val="20"/>
        </w:rPr>
        <w:t xml:space="preserve"> a </w:t>
      </w:r>
      <w:r w:rsidR="00211EEF" w:rsidRPr="00977738">
        <w:rPr>
          <w:sz w:val="20"/>
          <w:szCs w:val="20"/>
        </w:rPr>
        <w:t xml:space="preserve">lýtková kost, </w:t>
      </w:r>
      <w:r w:rsidRPr="00977738">
        <w:rPr>
          <w:sz w:val="20"/>
          <w:szCs w:val="20"/>
        </w:rPr>
        <w:t>kosti zánártní, nártní, č</w:t>
      </w:r>
      <w:r w:rsidR="00211EEF" w:rsidRPr="00977738">
        <w:rPr>
          <w:sz w:val="20"/>
          <w:szCs w:val="20"/>
        </w:rPr>
        <w:t>lánky prstů</w:t>
      </w:r>
    </w:p>
    <w:p w:rsidR="00211EEF" w:rsidRPr="00977738" w:rsidRDefault="00211EEF">
      <w:pPr>
        <w:rPr>
          <w:sz w:val="20"/>
          <w:szCs w:val="20"/>
        </w:rPr>
      </w:pPr>
      <w:r w:rsidRPr="00977738">
        <w:rPr>
          <w:b/>
          <w:color w:val="FF0000"/>
          <w:sz w:val="20"/>
          <w:szCs w:val="20"/>
        </w:rPr>
        <w:t>Pánevní pletenec</w:t>
      </w:r>
      <w:r w:rsidRPr="00977738">
        <w:rPr>
          <w:sz w:val="20"/>
          <w:szCs w:val="20"/>
        </w:rPr>
        <w:t xml:space="preserve"> </w:t>
      </w:r>
      <w:r w:rsidR="005E240B" w:rsidRPr="00977738">
        <w:rPr>
          <w:sz w:val="20"/>
          <w:szCs w:val="20"/>
        </w:rPr>
        <w:t xml:space="preserve">- </w:t>
      </w:r>
      <w:r w:rsidRPr="00977738">
        <w:rPr>
          <w:sz w:val="20"/>
          <w:szCs w:val="20"/>
        </w:rPr>
        <w:t>tvořen pánevní kostí, kyčelní kostí stydkou, křížovou kostí</w:t>
      </w:r>
    </w:p>
    <w:p w:rsidR="005E240B" w:rsidRPr="00977738" w:rsidRDefault="008515B0" w:rsidP="00441BD6">
      <w:pPr>
        <w:rPr>
          <w:sz w:val="20"/>
          <w:szCs w:val="20"/>
        </w:rPr>
      </w:pPr>
      <w:r w:rsidRPr="00977738">
        <w:rPr>
          <w:b/>
          <w:color w:val="FF0000"/>
          <w:sz w:val="20"/>
          <w:szCs w:val="20"/>
        </w:rPr>
        <w:t>Páteř</w:t>
      </w:r>
      <w:r w:rsidRPr="00977738">
        <w:rPr>
          <w:sz w:val="20"/>
          <w:szCs w:val="20"/>
        </w:rPr>
        <w:t xml:space="preserve"> </w:t>
      </w:r>
      <w:r w:rsidR="005E240B" w:rsidRPr="00977738">
        <w:rPr>
          <w:sz w:val="20"/>
          <w:szCs w:val="20"/>
        </w:rPr>
        <w:t xml:space="preserve">- </w:t>
      </w:r>
      <w:r w:rsidRPr="00977738">
        <w:rPr>
          <w:sz w:val="20"/>
          <w:szCs w:val="20"/>
        </w:rPr>
        <w:t>33-34 obratlů</w:t>
      </w:r>
      <w:r w:rsidR="00441BD6" w:rsidRPr="00977738">
        <w:rPr>
          <w:sz w:val="20"/>
          <w:szCs w:val="20"/>
        </w:rPr>
        <w:t xml:space="preserve">   </w:t>
      </w:r>
      <w:r w:rsidR="00B908BB" w:rsidRPr="00977738">
        <w:rPr>
          <w:sz w:val="20"/>
          <w:szCs w:val="20"/>
        </w:rPr>
        <w:t xml:space="preserve">- </w:t>
      </w:r>
      <w:r w:rsidRPr="00977738">
        <w:rPr>
          <w:sz w:val="20"/>
          <w:szCs w:val="20"/>
        </w:rPr>
        <w:t>24 jsou pouze samostatně</w:t>
      </w:r>
    </w:p>
    <w:p w:rsidR="008515B0" w:rsidRPr="00977738" w:rsidRDefault="00441BD6" w:rsidP="00441BD6">
      <w:pPr>
        <w:ind w:left="1488"/>
        <w:rPr>
          <w:sz w:val="20"/>
          <w:szCs w:val="20"/>
        </w:rPr>
      </w:pPr>
      <w:r w:rsidRPr="00977738">
        <w:rPr>
          <w:sz w:val="20"/>
          <w:szCs w:val="20"/>
        </w:rPr>
        <w:t xml:space="preserve">        </w:t>
      </w:r>
      <w:r w:rsidR="005E240B" w:rsidRPr="00977738">
        <w:rPr>
          <w:sz w:val="20"/>
          <w:szCs w:val="20"/>
        </w:rPr>
        <w:t xml:space="preserve">- </w:t>
      </w:r>
      <w:r w:rsidR="008515B0" w:rsidRPr="00977738">
        <w:rPr>
          <w:sz w:val="20"/>
          <w:szCs w:val="20"/>
        </w:rPr>
        <w:t>nejspodnější jsou srostlé a tvoří kost křížovou</w:t>
      </w:r>
      <w:r w:rsidR="005E240B" w:rsidRPr="00977738">
        <w:rPr>
          <w:sz w:val="20"/>
          <w:szCs w:val="20"/>
        </w:rPr>
        <w:t xml:space="preserve"> a</w:t>
      </w:r>
      <w:r w:rsidR="008515B0" w:rsidRPr="00977738">
        <w:rPr>
          <w:sz w:val="20"/>
          <w:szCs w:val="20"/>
        </w:rPr>
        <w:t xml:space="preserve"> kost kostrční</w:t>
      </w:r>
    </w:p>
    <w:p w:rsidR="008515B0" w:rsidRPr="00977738" w:rsidRDefault="005E240B" w:rsidP="005E240B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- 7 k</w:t>
      </w:r>
      <w:r w:rsidR="008515B0" w:rsidRPr="00977738">
        <w:rPr>
          <w:sz w:val="20"/>
          <w:szCs w:val="20"/>
        </w:rPr>
        <w:t>rční</w:t>
      </w:r>
      <w:r w:rsidRPr="00977738">
        <w:rPr>
          <w:sz w:val="20"/>
          <w:szCs w:val="20"/>
        </w:rPr>
        <w:t>ch</w:t>
      </w:r>
      <w:r w:rsidR="008515B0" w:rsidRPr="00977738">
        <w:rPr>
          <w:sz w:val="20"/>
          <w:szCs w:val="20"/>
        </w:rPr>
        <w:t xml:space="preserve"> </w:t>
      </w:r>
      <w:r w:rsidRPr="00977738">
        <w:rPr>
          <w:sz w:val="20"/>
          <w:szCs w:val="20"/>
        </w:rPr>
        <w:t>(</w:t>
      </w:r>
      <w:r w:rsidR="008515B0" w:rsidRPr="00977738">
        <w:rPr>
          <w:sz w:val="20"/>
          <w:szCs w:val="20"/>
        </w:rPr>
        <w:t>C1</w:t>
      </w:r>
      <w:r w:rsidRPr="00977738">
        <w:rPr>
          <w:sz w:val="20"/>
          <w:szCs w:val="20"/>
        </w:rPr>
        <w:t>-C</w:t>
      </w:r>
      <w:r w:rsidR="008515B0" w:rsidRPr="00977738">
        <w:rPr>
          <w:sz w:val="20"/>
          <w:szCs w:val="20"/>
        </w:rPr>
        <w:t>7</w:t>
      </w:r>
      <w:r w:rsidRPr="00977738">
        <w:rPr>
          <w:sz w:val="20"/>
          <w:szCs w:val="20"/>
        </w:rPr>
        <w:t>)</w:t>
      </w:r>
      <w:r w:rsidR="00977738">
        <w:rPr>
          <w:sz w:val="20"/>
          <w:szCs w:val="20"/>
        </w:rPr>
        <w:t xml:space="preserve">   C1 = atlas, C2 = čepovec</w:t>
      </w:r>
    </w:p>
    <w:p w:rsidR="008515B0" w:rsidRPr="00977738" w:rsidRDefault="005E240B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- 12 h</w:t>
      </w:r>
      <w:r w:rsidR="008515B0" w:rsidRPr="00977738">
        <w:rPr>
          <w:sz w:val="20"/>
          <w:szCs w:val="20"/>
        </w:rPr>
        <w:t>rudní</w:t>
      </w:r>
      <w:r w:rsidRPr="00977738">
        <w:rPr>
          <w:sz w:val="20"/>
          <w:szCs w:val="20"/>
        </w:rPr>
        <w:t>ch</w:t>
      </w:r>
      <w:r w:rsidR="008515B0" w:rsidRPr="00977738">
        <w:rPr>
          <w:sz w:val="20"/>
          <w:szCs w:val="20"/>
        </w:rPr>
        <w:t xml:space="preserve"> </w:t>
      </w:r>
      <w:r w:rsidRPr="00977738">
        <w:rPr>
          <w:sz w:val="20"/>
          <w:szCs w:val="20"/>
        </w:rPr>
        <w:t>(Th</w:t>
      </w:r>
      <w:r w:rsidR="008515B0" w:rsidRPr="00977738">
        <w:rPr>
          <w:sz w:val="20"/>
          <w:szCs w:val="20"/>
        </w:rPr>
        <w:t>1</w:t>
      </w:r>
      <w:r w:rsidRPr="00977738">
        <w:rPr>
          <w:sz w:val="20"/>
          <w:szCs w:val="20"/>
        </w:rPr>
        <w:t>-</w:t>
      </w:r>
      <w:r w:rsidR="008515B0" w:rsidRPr="00977738">
        <w:rPr>
          <w:sz w:val="20"/>
          <w:szCs w:val="20"/>
        </w:rPr>
        <w:t>Th12</w:t>
      </w:r>
      <w:r w:rsidRPr="00977738">
        <w:rPr>
          <w:sz w:val="20"/>
          <w:szCs w:val="20"/>
        </w:rPr>
        <w:t>)</w:t>
      </w:r>
    </w:p>
    <w:p w:rsidR="008515B0" w:rsidRPr="00977738" w:rsidRDefault="005E240B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- 5 b</w:t>
      </w:r>
      <w:r w:rsidR="008515B0" w:rsidRPr="00977738">
        <w:rPr>
          <w:sz w:val="20"/>
          <w:szCs w:val="20"/>
        </w:rPr>
        <w:t>ederní</w:t>
      </w:r>
      <w:r w:rsidRPr="00977738">
        <w:rPr>
          <w:sz w:val="20"/>
          <w:szCs w:val="20"/>
        </w:rPr>
        <w:t>ch (</w:t>
      </w:r>
      <w:r w:rsidR="008515B0" w:rsidRPr="00977738">
        <w:rPr>
          <w:sz w:val="20"/>
          <w:szCs w:val="20"/>
        </w:rPr>
        <w:t>L1</w:t>
      </w:r>
      <w:r w:rsidRPr="00977738">
        <w:rPr>
          <w:sz w:val="20"/>
          <w:szCs w:val="20"/>
        </w:rPr>
        <w:t>-</w:t>
      </w:r>
      <w:r w:rsidR="008515B0" w:rsidRPr="00977738">
        <w:rPr>
          <w:sz w:val="20"/>
          <w:szCs w:val="20"/>
        </w:rPr>
        <w:t>L5</w:t>
      </w:r>
      <w:r w:rsidRPr="00977738">
        <w:rPr>
          <w:sz w:val="20"/>
          <w:szCs w:val="20"/>
        </w:rPr>
        <w:t>)</w:t>
      </w:r>
    </w:p>
    <w:p w:rsidR="00A81517" w:rsidRPr="00977738" w:rsidRDefault="005E240B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- 5 </w:t>
      </w:r>
      <w:r w:rsidR="008515B0" w:rsidRPr="00977738">
        <w:rPr>
          <w:sz w:val="20"/>
          <w:szCs w:val="20"/>
        </w:rPr>
        <w:t>křížov</w:t>
      </w:r>
      <w:r w:rsidR="00A81517" w:rsidRPr="00977738">
        <w:rPr>
          <w:sz w:val="20"/>
          <w:szCs w:val="20"/>
        </w:rPr>
        <w:t>ých srostlých v kost křížovou (S1-S</w:t>
      </w:r>
      <w:r w:rsidR="008515B0" w:rsidRPr="00977738">
        <w:rPr>
          <w:sz w:val="20"/>
          <w:szCs w:val="20"/>
        </w:rPr>
        <w:t>5</w:t>
      </w:r>
      <w:r w:rsidR="00A81517" w:rsidRPr="00977738">
        <w:rPr>
          <w:sz w:val="20"/>
          <w:szCs w:val="20"/>
        </w:rPr>
        <w:t>)</w:t>
      </w:r>
    </w:p>
    <w:p w:rsidR="008515B0" w:rsidRPr="00977738" w:rsidRDefault="00A81517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4-5 kostrčních srostlých v kost kostrční</w:t>
      </w:r>
    </w:p>
    <w:p w:rsidR="00964E19" w:rsidRPr="00977738" w:rsidRDefault="00964E19" w:rsidP="00964E19">
      <w:pPr>
        <w:rPr>
          <w:b/>
          <w:caps/>
          <w:color w:val="FF0000"/>
          <w:sz w:val="20"/>
          <w:szCs w:val="20"/>
        </w:rPr>
      </w:pPr>
      <w:r w:rsidRPr="00977738">
        <w:rPr>
          <w:b/>
          <w:caps/>
          <w:color w:val="FF0000"/>
          <w:sz w:val="20"/>
          <w:szCs w:val="20"/>
        </w:rPr>
        <w:t>Pohybová soustava</w:t>
      </w:r>
    </w:p>
    <w:p w:rsidR="00964E19" w:rsidRPr="00977738" w:rsidRDefault="00964E19" w:rsidP="00964E19">
      <w:pPr>
        <w:rPr>
          <w:sz w:val="20"/>
          <w:szCs w:val="20"/>
        </w:rPr>
      </w:pPr>
      <w:r w:rsidRPr="00977738">
        <w:rPr>
          <w:b/>
          <w:color w:val="FF0000"/>
          <w:sz w:val="20"/>
          <w:szCs w:val="20"/>
        </w:rPr>
        <w:t xml:space="preserve">Sval </w:t>
      </w:r>
      <w:r w:rsidRPr="00977738">
        <w:rPr>
          <w:sz w:val="20"/>
          <w:szCs w:val="20"/>
        </w:rPr>
        <w:t xml:space="preserve">je orgán složený ze svalové </w:t>
      </w:r>
      <w:r w:rsidRPr="00977738">
        <w:rPr>
          <w:b/>
          <w:sz w:val="20"/>
          <w:szCs w:val="20"/>
        </w:rPr>
        <w:t>tkáně, vaziva, nervů, cév</w:t>
      </w:r>
    </w:p>
    <w:p w:rsidR="00964E19" w:rsidRPr="00977738" w:rsidRDefault="00964E19" w:rsidP="00964E19">
      <w:pPr>
        <w:rPr>
          <w:sz w:val="20"/>
          <w:szCs w:val="20"/>
        </w:rPr>
      </w:pPr>
      <w:r w:rsidRPr="00977738">
        <w:rPr>
          <w:sz w:val="20"/>
          <w:szCs w:val="20"/>
        </w:rPr>
        <w:t>Tkáně - příčně pruhované (pohyb)</w:t>
      </w:r>
    </w:p>
    <w:p w:rsidR="00964E19" w:rsidRPr="00977738" w:rsidRDefault="00964E19" w:rsidP="00964E19">
      <w:pPr>
        <w:widowControl w:val="0"/>
        <w:suppressAutoHyphens/>
        <w:ind w:left="360"/>
        <w:rPr>
          <w:sz w:val="20"/>
          <w:szCs w:val="20"/>
        </w:rPr>
      </w:pPr>
      <w:r w:rsidRPr="00977738">
        <w:rPr>
          <w:sz w:val="20"/>
          <w:szCs w:val="20"/>
        </w:rPr>
        <w:t xml:space="preserve">    - vazivové  - svalové cévy</w:t>
      </w:r>
    </w:p>
    <w:p w:rsidR="00964E19" w:rsidRPr="00977738" w:rsidRDefault="00964E19" w:rsidP="00964E19">
      <w:pPr>
        <w:rPr>
          <w:sz w:val="20"/>
          <w:szCs w:val="20"/>
        </w:rPr>
      </w:pPr>
      <w:r w:rsidRPr="00977738">
        <w:rPr>
          <w:sz w:val="20"/>
          <w:szCs w:val="20"/>
        </w:rPr>
        <w:tab/>
        <w:t xml:space="preserve">                - svalové nervy</w:t>
      </w:r>
    </w:p>
    <w:p w:rsidR="00964E19" w:rsidRPr="00977738" w:rsidRDefault="00964E19" w:rsidP="00964E19">
      <w:pPr>
        <w:rPr>
          <w:sz w:val="20"/>
          <w:szCs w:val="20"/>
          <w:u w:val="single"/>
        </w:rPr>
      </w:pPr>
      <w:r w:rsidRPr="00977738">
        <w:rPr>
          <w:sz w:val="20"/>
          <w:szCs w:val="20"/>
        </w:rPr>
        <w:t xml:space="preserve">Povrch svalu kryje vazivová blána = </w:t>
      </w:r>
      <w:r w:rsidRPr="00977738">
        <w:rPr>
          <w:sz w:val="20"/>
          <w:szCs w:val="20"/>
          <w:u w:val="single"/>
        </w:rPr>
        <w:t>povázka</w:t>
      </w:r>
    </w:p>
    <w:p w:rsidR="00964E19" w:rsidRPr="00977738" w:rsidRDefault="00964E19" w:rsidP="00964E19">
      <w:pPr>
        <w:rPr>
          <w:sz w:val="20"/>
          <w:szCs w:val="20"/>
          <w:u w:val="single"/>
        </w:rPr>
      </w:pPr>
      <w:r w:rsidRPr="00977738">
        <w:rPr>
          <w:sz w:val="20"/>
          <w:szCs w:val="20"/>
        </w:rPr>
        <w:t xml:space="preserve">Vazivová tkáň spojuje svalová vlákna ve </w:t>
      </w:r>
      <w:r w:rsidRPr="00977738">
        <w:rPr>
          <w:sz w:val="20"/>
          <w:szCs w:val="20"/>
          <w:u w:val="single"/>
        </w:rPr>
        <w:t>snopečky</w:t>
      </w:r>
      <w:r w:rsidRPr="00977738">
        <w:rPr>
          <w:sz w:val="20"/>
          <w:szCs w:val="20"/>
        </w:rPr>
        <w:t xml:space="preserve"> a dále ve </w:t>
      </w:r>
      <w:r w:rsidRPr="00977738">
        <w:rPr>
          <w:sz w:val="20"/>
          <w:szCs w:val="20"/>
          <w:u w:val="single"/>
        </w:rPr>
        <w:t>snopce</w:t>
      </w:r>
    </w:p>
    <w:p w:rsidR="00964E19" w:rsidRPr="00977738" w:rsidRDefault="00964E19" w:rsidP="00964E19">
      <w:pPr>
        <w:rPr>
          <w:sz w:val="20"/>
          <w:szCs w:val="20"/>
          <w:u w:val="single"/>
        </w:rPr>
      </w:pPr>
      <w:r w:rsidRPr="00977738">
        <w:rPr>
          <w:sz w:val="20"/>
          <w:szCs w:val="20"/>
        </w:rPr>
        <w:t xml:space="preserve">Činnost svalů je řízena </w:t>
      </w:r>
      <w:r w:rsidRPr="00977738">
        <w:rPr>
          <w:sz w:val="20"/>
          <w:szCs w:val="20"/>
          <w:u w:val="single"/>
        </w:rPr>
        <w:t>nervy</w:t>
      </w:r>
    </w:p>
    <w:p w:rsidR="00A81517" w:rsidRPr="00977738" w:rsidRDefault="008515B0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Svaly</w:t>
      </w:r>
      <w:r w:rsidR="00964E19" w:rsidRPr="00977738">
        <w:rPr>
          <w:b/>
          <w:color w:val="0000FF"/>
          <w:sz w:val="20"/>
          <w:szCs w:val="20"/>
        </w:rPr>
        <w:t xml:space="preserve"> hlavy a </w:t>
      </w:r>
      <w:r w:rsidRPr="00977738">
        <w:rPr>
          <w:b/>
          <w:color w:val="0000FF"/>
          <w:sz w:val="20"/>
          <w:szCs w:val="20"/>
        </w:rPr>
        <w:t>krku</w:t>
      </w:r>
      <w:r w:rsidRPr="00977738">
        <w:rPr>
          <w:sz w:val="20"/>
          <w:szCs w:val="20"/>
        </w:rPr>
        <w:t xml:space="preserve"> – tvoří </w:t>
      </w:r>
      <w:r w:rsidR="00C737AD" w:rsidRPr="00977738">
        <w:rPr>
          <w:sz w:val="20"/>
          <w:szCs w:val="20"/>
        </w:rPr>
        <w:t xml:space="preserve">kloněné svaly, </w:t>
      </w:r>
      <w:r w:rsidR="00964E19" w:rsidRPr="00977738">
        <w:rPr>
          <w:sz w:val="20"/>
          <w:szCs w:val="20"/>
        </w:rPr>
        <w:t xml:space="preserve">mimické, žvýkací, </w:t>
      </w:r>
      <w:r w:rsidR="00C737AD" w:rsidRPr="00977738">
        <w:rPr>
          <w:sz w:val="20"/>
          <w:szCs w:val="20"/>
        </w:rPr>
        <w:t xml:space="preserve">zdvihač hlavy, </w:t>
      </w:r>
      <w:proofErr w:type="spellStart"/>
      <w:r w:rsidR="00C737AD" w:rsidRPr="00977738">
        <w:rPr>
          <w:sz w:val="20"/>
          <w:szCs w:val="20"/>
        </w:rPr>
        <w:t>nadjazylkové</w:t>
      </w:r>
      <w:proofErr w:type="spellEnd"/>
      <w:r w:rsidR="00C737AD" w:rsidRPr="00977738">
        <w:rPr>
          <w:sz w:val="20"/>
          <w:szCs w:val="20"/>
        </w:rPr>
        <w:t xml:space="preserve"> svaly </w:t>
      </w:r>
    </w:p>
    <w:p w:rsidR="00C737AD" w:rsidRPr="00977738" w:rsidRDefault="00A81517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- </w:t>
      </w:r>
      <w:r w:rsidR="00C737AD" w:rsidRPr="00977738">
        <w:rPr>
          <w:sz w:val="20"/>
          <w:szCs w:val="20"/>
        </w:rPr>
        <w:t>vytvářejí dno ústní dutiny, zvedají hrtan a podjazylkové svaly táhnou hrtan a jazyk dolů</w:t>
      </w:r>
    </w:p>
    <w:p w:rsidR="00C737AD" w:rsidRPr="00977738" w:rsidRDefault="00C737AD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Svaly hrudníku</w:t>
      </w:r>
      <w:r w:rsidRPr="00977738">
        <w:rPr>
          <w:sz w:val="20"/>
          <w:szCs w:val="20"/>
        </w:rPr>
        <w:t xml:space="preserve"> </w:t>
      </w:r>
      <w:r w:rsidR="00A81517" w:rsidRPr="00977738">
        <w:rPr>
          <w:sz w:val="20"/>
          <w:szCs w:val="20"/>
        </w:rPr>
        <w:t xml:space="preserve">- </w:t>
      </w:r>
      <w:r w:rsidR="00441BD6" w:rsidRPr="00977738">
        <w:rPr>
          <w:sz w:val="20"/>
          <w:szCs w:val="20"/>
        </w:rPr>
        <w:t>mezižeberní</w:t>
      </w:r>
      <w:r w:rsidRPr="00977738">
        <w:rPr>
          <w:sz w:val="20"/>
          <w:szCs w:val="20"/>
        </w:rPr>
        <w:t>, velký a malý prsní, pilovitý boční, dýchací</w:t>
      </w:r>
    </w:p>
    <w:p w:rsidR="00A81517" w:rsidRPr="00977738" w:rsidRDefault="00C737AD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Svaly břicha</w:t>
      </w:r>
      <w:r w:rsidRPr="00977738">
        <w:rPr>
          <w:sz w:val="20"/>
          <w:szCs w:val="20"/>
        </w:rPr>
        <w:t xml:space="preserve"> </w:t>
      </w:r>
      <w:r w:rsidR="00A81517" w:rsidRPr="00977738">
        <w:rPr>
          <w:sz w:val="20"/>
          <w:szCs w:val="20"/>
        </w:rPr>
        <w:t xml:space="preserve">- </w:t>
      </w:r>
      <w:r w:rsidRPr="00977738">
        <w:rPr>
          <w:sz w:val="20"/>
          <w:szCs w:val="20"/>
        </w:rPr>
        <w:t xml:space="preserve">ploché, deskovité, </w:t>
      </w:r>
    </w:p>
    <w:p w:rsidR="00A81517" w:rsidRPr="00977738" w:rsidRDefault="00C737AD" w:rsidP="00A81517">
      <w:pPr>
        <w:numPr>
          <w:ilvl w:val="0"/>
          <w:numId w:val="2"/>
        </w:numPr>
        <w:rPr>
          <w:sz w:val="20"/>
          <w:szCs w:val="20"/>
        </w:rPr>
      </w:pPr>
      <w:r w:rsidRPr="00977738">
        <w:rPr>
          <w:sz w:val="20"/>
          <w:szCs w:val="20"/>
        </w:rPr>
        <w:t>boční břišní stěnu zpevňuje zevní a vnitřní šikmý, pří</w:t>
      </w:r>
      <w:r w:rsidR="00A81517" w:rsidRPr="00977738">
        <w:rPr>
          <w:sz w:val="20"/>
          <w:szCs w:val="20"/>
        </w:rPr>
        <w:t>č</w:t>
      </w:r>
      <w:r w:rsidRPr="00977738">
        <w:rPr>
          <w:sz w:val="20"/>
          <w:szCs w:val="20"/>
        </w:rPr>
        <w:t xml:space="preserve">ný </w:t>
      </w:r>
    </w:p>
    <w:p w:rsidR="006047D7" w:rsidRPr="00977738" w:rsidRDefault="006047D7" w:rsidP="00A81517">
      <w:pPr>
        <w:numPr>
          <w:ilvl w:val="0"/>
          <w:numId w:val="2"/>
        </w:numPr>
        <w:rPr>
          <w:sz w:val="20"/>
          <w:szCs w:val="20"/>
        </w:rPr>
      </w:pPr>
      <w:r w:rsidRPr="00977738">
        <w:rPr>
          <w:sz w:val="20"/>
          <w:szCs w:val="20"/>
        </w:rPr>
        <w:t>s</w:t>
      </w:r>
      <w:r w:rsidR="00C737AD" w:rsidRPr="00977738">
        <w:rPr>
          <w:sz w:val="20"/>
          <w:szCs w:val="20"/>
        </w:rPr>
        <w:t>t</w:t>
      </w:r>
      <w:r w:rsidR="00A81517" w:rsidRPr="00977738">
        <w:rPr>
          <w:sz w:val="20"/>
          <w:szCs w:val="20"/>
        </w:rPr>
        <w:t>ř</w:t>
      </w:r>
      <w:r w:rsidR="00C737AD" w:rsidRPr="00977738">
        <w:rPr>
          <w:sz w:val="20"/>
          <w:szCs w:val="20"/>
        </w:rPr>
        <w:t xml:space="preserve">ední část tvoří </w:t>
      </w:r>
      <w:r w:rsidR="002E38C4" w:rsidRPr="00977738">
        <w:rPr>
          <w:sz w:val="20"/>
          <w:szCs w:val="20"/>
        </w:rPr>
        <w:t>2</w:t>
      </w:r>
      <w:r w:rsidR="00C737AD" w:rsidRPr="00977738">
        <w:rPr>
          <w:sz w:val="20"/>
          <w:szCs w:val="20"/>
        </w:rPr>
        <w:t xml:space="preserve">přímé </w:t>
      </w:r>
    </w:p>
    <w:p w:rsidR="00C737AD" w:rsidRPr="00977738" w:rsidRDefault="00C737AD">
      <w:pPr>
        <w:numPr>
          <w:ilvl w:val="0"/>
          <w:numId w:val="2"/>
        </w:numPr>
        <w:rPr>
          <w:sz w:val="20"/>
          <w:szCs w:val="20"/>
        </w:rPr>
      </w:pPr>
      <w:r w:rsidRPr="00977738">
        <w:rPr>
          <w:sz w:val="20"/>
          <w:szCs w:val="20"/>
        </w:rPr>
        <w:t>břišní stěnu u páteře doplňují čtyřhra</w:t>
      </w:r>
      <w:r w:rsidR="006047D7" w:rsidRPr="00977738">
        <w:rPr>
          <w:sz w:val="20"/>
          <w:szCs w:val="20"/>
        </w:rPr>
        <w:t>nn</w:t>
      </w:r>
      <w:r w:rsidRPr="00977738">
        <w:rPr>
          <w:sz w:val="20"/>
          <w:szCs w:val="20"/>
        </w:rPr>
        <w:t>ý bederní sval</w:t>
      </w:r>
    </w:p>
    <w:p w:rsidR="00C737AD" w:rsidRPr="00977738" w:rsidRDefault="00C737AD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Zádové svaly</w:t>
      </w:r>
      <w:r w:rsidRPr="00977738">
        <w:rPr>
          <w:sz w:val="20"/>
          <w:szCs w:val="20"/>
        </w:rPr>
        <w:t xml:space="preserve"> </w:t>
      </w:r>
      <w:r w:rsidR="006047D7" w:rsidRPr="00977738">
        <w:rPr>
          <w:sz w:val="20"/>
          <w:szCs w:val="20"/>
        </w:rPr>
        <w:t>- z</w:t>
      </w:r>
      <w:r w:rsidRPr="00977738">
        <w:rPr>
          <w:sz w:val="20"/>
          <w:szCs w:val="20"/>
        </w:rPr>
        <w:t xml:space="preserve">abezpečují </w:t>
      </w:r>
      <w:r w:rsidR="006047D7" w:rsidRPr="00977738">
        <w:rPr>
          <w:sz w:val="20"/>
          <w:szCs w:val="20"/>
        </w:rPr>
        <w:t>především pohyb páteře a udržují</w:t>
      </w:r>
      <w:r w:rsidRPr="00977738">
        <w:rPr>
          <w:sz w:val="20"/>
          <w:szCs w:val="20"/>
        </w:rPr>
        <w:t xml:space="preserve"> vzpřímenou polohu těla</w:t>
      </w:r>
    </w:p>
    <w:p w:rsidR="008515B0" w:rsidRPr="00977738" w:rsidRDefault="006047D7" w:rsidP="006047D7">
      <w:pPr>
        <w:numPr>
          <w:ilvl w:val="0"/>
          <w:numId w:val="2"/>
        </w:numPr>
        <w:rPr>
          <w:sz w:val="20"/>
          <w:szCs w:val="20"/>
        </w:rPr>
      </w:pPr>
      <w:r w:rsidRPr="00977738">
        <w:rPr>
          <w:sz w:val="20"/>
          <w:szCs w:val="20"/>
        </w:rPr>
        <w:t>trapézový</w:t>
      </w:r>
      <w:r w:rsidR="00C737AD" w:rsidRPr="00977738">
        <w:rPr>
          <w:sz w:val="20"/>
          <w:szCs w:val="20"/>
        </w:rPr>
        <w:t xml:space="preserve">, široký zádový, šíjové, lopatkové, </w:t>
      </w:r>
      <w:proofErr w:type="spellStart"/>
      <w:r w:rsidR="00C737AD" w:rsidRPr="00977738">
        <w:rPr>
          <w:sz w:val="20"/>
          <w:szCs w:val="20"/>
        </w:rPr>
        <w:t>podhřebenkový</w:t>
      </w:r>
      <w:proofErr w:type="spellEnd"/>
      <w:r w:rsidR="00C737AD" w:rsidRPr="00977738">
        <w:rPr>
          <w:sz w:val="20"/>
          <w:szCs w:val="20"/>
        </w:rPr>
        <w:t>,</w:t>
      </w:r>
      <w:r w:rsidR="00183004" w:rsidRPr="00977738">
        <w:rPr>
          <w:sz w:val="20"/>
          <w:szCs w:val="20"/>
        </w:rPr>
        <w:t xml:space="preserve"> </w:t>
      </w:r>
      <w:r w:rsidR="002E38C4" w:rsidRPr="00977738">
        <w:rPr>
          <w:sz w:val="20"/>
          <w:szCs w:val="20"/>
        </w:rPr>
        <w:t>pod nimi rombické</w:t>
      </w:r>
      <w:r w:rsidR="00C737AD" w:rsidRPr="00977738">
        <w:rPr>
          <w:sz w:val="20"/>
          <w:szCs w:val="20"/>
        </w:rPr>
        <w:t xml:space="preserve"> </w:t>
      </w:r>
      <w:r w:rsidR="002E38C4" w:rsidRPr="00977738">
        <w:rPr>
          <w:sz w:val="20"/>
          <w:szCs w:val="20"/>
        </w:rPr>
        <w:t xml:space="preserve">(rádi se </w:t>
      </w:r>
      <w:proofErr w:type="spellStart"/>
      <w:r w:rsidR="002E38C4" w:rsidRPr="00977738">
        <w:rPr>
          <w:sz w:val="20"/>
          <w:szCs w:val="20"/>
        </w:rPr>
        <w:t>zkracujou</w:t>
      </w:r>
      <w:proofErr w:type="spellEnd"/>
      <w:r w:rsidR="002E38C4" w:rsidRPr="00977738">
        <w:rPr>
          <w:sz w:val="20"/>
          <w:szCs w:val="20"/>
        </w:rPr>
        <w:t>)</w:t>
      </w:r>
      <w:r w:rsidR="00C737AD" w:rsidRPr="00977738">
        <w:rPr>
          <w:sz w:val="20"/>
          <w:szCs w:val="20"/>
        </w:rPr>
        <w:t xml:space="preserve">, zevní šikmý, hluboké kyčelně žeberní </w:t>
      </w:r>
      <w:r w:rsidR="008515B0" w:rsidRPr="00977738">
        <w:rPr>
          <w:sz w:val="20"/>
          <w:szCs w:val="20"/>
        </w:rPr>
        <w:t xml:space="preserve"> </w:t>
      </w:r>
    </w:p>
    <w:p w:rsidR="006047D7" w:rsidRPr="00977738" w:rsidRDefault="00C737AD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Svaly  horní končetiny</w:t>
      </w:r>
      <w:r w:rsidRPr="00977738">
        <w:rPr>
          <w:sz w:val="20"/>
          <w:szCs w:val="20"/>
        </w:rPr>
        <w:t xml:space="preserve"> </w:t>
      </w:r>
      <w:r w:rsidR="006047D7" w:rsidRPr="00977738">
        <w:rPr>
          <w:sz w:val="20"/>
          <w:szCs w:val="20"/>
        </w:rPr>
        <w:t>-</w:t>
      </w:r>
      <w:r w:rsidR="00441BD6" w:rsidRPr="00977738">
        <w:rPr>
          <w:sz w:val="20"/>
          <w:szCs w:val="20"/>
        </w:rPr>
        <w:t xml:space="preserve"> </w:t>
      </w:r>
      <w:r w:rsidRPr="00977738">
        <w:rPr>
          <w:sz w:val="20"/>
          <w:szCs w:val="20"/>
        </w:rPr>
        <w:t xml:space="preserve">ramenní, deltový </w:t>
      </w:r>
    </w:p>
    <w:p w:rsidR="00C737AD" w:rsidRPr="00977738" w:rsidRDefault="006047D7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           - </w:t>
      </w:r>
      <w:r w:rsidR="00C737AD" w:rsidRPr="00977738">
        <w:rPr>
          <w:sz w:val="20"/>
          <w:szCs w:val="20"/>
        </w:rPr>
        <w:t>pohyb paže všemi směry</w:t>
      </w:r>
    </w:p>
    <w:p w:rsidR="006047D7" w:rsidRPr="00977738" w:rsidRDefault="00C737AD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Svaly paže</w:t>
      </w:r>
      <w:r w:rsidRPr="00977738">
        <w:rPr>
          <w:sz w:val="20"/>
          <w:szCs w:val="20"/>
        </w:rPr>
        <w:t xml:space="preserve">  </w:t>
      </w:r>
      <w:r w:rsidR="006047D7" w:rsidRPr="00977738">
        <w:rPr>
          <w:sz w:val="20"/>
          <w:szCs w:val="20"/>
        </w:rPr>
        <w:t xml:space="preserve">- </w:t>
      </w:r>
      <w:r w:rsidR="00EF4A7C" w:rsidRPr="00977738">
        <w:rPr>
          <w:sz w:val="20"/>
          <w:szCs w:val="20"/>
        </w:rPr>
        <w:t>2</w:t>
      </w:r>
      <w:r w:rsidRPr="00977738">
        <w:rPr>
          <w:sz w:val="20"/>
          <w:szCs w:val="20"/>
        </w:rPr>
        <w:t>hlavý sval</w:t>
      </w:r>
      <w:r w:rsidR="00EF4A7C" w:rsidRPr="00977738">
        <w:rPr>
          <w:sz w:val="20"/>
          <w:szCs w:val="20"/>
        </w:rPr>
        <w:t xml:space="preserve"> - biceps</w:t>
      </w:r>
      <w:r w:rsidRPr="00977738">
        <w:rPr>
          <w:sz w:val="20"/>
          <w:szCs w:val="20"/>
        </w:rPr>
        <w:t xml:space="preserve">, </w:t>
      </w:r>
      <w:r w:rsidR="00EF4A7C" w:rsidRPr="00977738">
        <w:rPr>
          <w:sz w:val="20"/>
          <w:szCs w:val="20"/>
        </w:rPr>
        <w:t>3</w:t>
      </w:r>
      <w:r w:rsidRPr="00977738">
        <w:rPr>
          <w:sz w:val="20"/>
          <w:szCs w:val="20"/>
        </w:rPr>
        <w:t>hlavý sval</w:t>
      </w:r>
      <w:r w:rsidR="00EF4A7C" w:rsidRPr="00977738">
        <w:rPr>
          <w:sz w:val="20"/>
          <w:szCs w:val="20"/>
        </w:rPr>
        <w:t xml:space="preserve"> - triceps</w:t>
      </w:r>
    </w:p>
    <w:p w:rsidR="00C737AD" w:rsidRPr="00977738" w:rsidRDefault="006047D7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- </w:t>
      </w:r>
      <w:r w:rsidR="00C737AD" w:rsidRPr="00977738">
        <w:rPr>
          <w:sz w:val="20"/>
          <w:szCs w:val="20"/>
        </w:rPr>
        <w:t>natahují a ohýbají</w:t>
      </w:r>
    </w:p>
    <w:p w:rsidR="00C737AD" w:rsidRPr="00977738" w:rsidRDefault="00C737AD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Předloketní svaly</w:t>
      </w:r>
      <w:r w:rsidRPr="00977738">
        <w:rPr>
          <w:sz w:val="20"/>
          <w:szCs w:val="20"/>
        </w:rPr>
        <w:t xml:space="preserve">  </w:t>
      </w:r>
      <w:r w:rsidR="006047D7" w:rsidRPr="00977738">
        <w:rPr>
          <w:sz w:val="20"/>
          <w:szCs w:val="20"/>
        </w:rPr>
        <w:t>- o</w:t>
      </w:r>
      <w:r w:rsidRPr="00977738">
        <w:rPr>
          <w:sz w:val="20"/>
          <w:szCs w:val="20"/>
        </w:rPr>
        <w:t>hýbače a natahovače ruky, prstu</w:t>
      </w:r>
    </w:p>
    <w:p w:rsidR="00C737AD" w:rsidRPr="00977738" w:rsidRDefault="00C737AD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Svaly ruky</w:t>
      </w:r>
      <w:r w:rsidRPr="00977738">
        <w:rPr>
          <w:sz w:val="20"/>
          <w:szCs w:val="20"/>
        </w:rPr>
        <w:t xml:space="preserve"> </w:t>
      </w:r>
      <w:r w:rsidR="006047D7" w:rsidRPr="00977738">
        <w:rPr>
          <w:sz w:val="20"/>
          <w:szCs w:val="20"/>
        </w:rPr>
        <w:t xml:space="preserve">- </w:t>
      </w:r>
      <w:r w:rsidRPr="00977738">
        <w:rPr>
          <w:sz w:val="20"/>
          <w:szCs w:val="20"/>
        </w:rPr>
        <w:t>jemné pohyby prstů, především palce</w:t>
      </w:r>
    </w:p>
    <w:p w:rsidR="00C737AD" w:rsidRPr="00977738" w:rsidRDefault="00FF16D8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S</w:t>
      </w:r>
      <w:r w:rsidR="00C737AD" w:rsidRPr="00977738">
        <w:rPr>
          <w:b/>
          <w:color w:val="0000FF"/>
          <w:sz w:val="20"/>
          <w:szCs w:val="20"/>
        </w:rPr>
        <w:t>valy dolní končetiny</w:t>
      </w:r>
      <w:r w:rsidR="00C737AD" w:rsidRPr="00977738">
        <w:rPr>
          <w:sz w:val="20"/>
          <w:szCs w:val="20"/>
        </w:rPr>
        <w:t xml:space="preserve"> </w:t>
      </w:r>
      <w:r w:rsidR="006047D7" w:rsidRPr="00977738">
        <w:rPr>
          <w:sz w:val="20"/>
          <w:szCs w:val="20"/>
        </w:rPr>
        <w:t xml:space="preserve">- </w:t>
      </w:r>
      <w:r w:rsidR="00C737AD" w:rsidRPr="00977738">
        <w:rPr>
          <w:sz w:val="20"/>
          <w:szCs w:val="20"/>
        </w:rPr>
        <w:t xml:space="preserve">kyčelního kloubu, hýžďové </w:t>
      </w:r>
    </w:p>
    <w:p w:rsidR="006047D7" w:rsidRPr="00977738" w:rsidRDefault="00C737AD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Stehenní svaly</w:t>
      </w:r>
      <w:r w:rsidRPr="00977738">
        <w:rPr>
          <w:sz w:val="20"/>
          <w:szCs w:val="20"/>
        </w:rPr>
        <w:t xml:space="preserve"> </w:t>
      </w:r>
      <w:r w:rsidR="006047D7" w:rsidRPr="00977738">
        <w:rPr>
          <w:sz w:val="20"/>
          <w:szCs w:val="20"/>
        </w:rPr>
        <w:t xml:space="preserve">- </w:t>
      </w:r>
      <w:r w:rsidR="00EF4A7C" w:rsidRPr="00977738">
        <w:rPr>
          <w:sz w:val="20"/>
          <w:szCs w:val="20"/>
        </w:rPr>
        <w:t>4</w:t>
      </w:r>
      <w:r w:rsidR="00441BD6" w:rsidRPr="00977738">
        <w:rPr>
          <w:sz w:val="20"/>
          <w:szCs w:val="20"/>
        </w:rPr>
        <w:t xml:space="preserve">hlavý </w:t>
      </w:r>
      <w:r w:rsidRPr="00977738">
        <w:rPr>
          <w:sz w:val="20"/>
          <w:szCs w:val="20"/>
        </w:rPr>
        <w:t xml:space="preserve">stehenní, přitahovače, ohýbače bérce a natahovače </w:t>
      </w:r>
    </w:p>
    <w:p w:rsidR="00C737AD" w:rsidRPr="00977738" w:rsidRDefault="006047D7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</w:t>
      </w:r>
      <w:r w:rsidR="00C737AD" w:rsidRPr="00977738">
        <w:rPr>
          <w:sz w:val="20"/>
          <w:szCs w:val="20"/>
        </w:rPr>
        <w:t>v kyčelním kloubu</w:t>
      </w:r>
    </w:p>
    <w:p w:rsidR="00C737AD" w:rsidRPr="00977738" w:rsidRDefault="00FF16D8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B</w:t>
      </w:r>
      <w:r w:rsidR="00C737AD" w:rsidRPr="00977738">
        <w:rPr>
          <w:b/>
          <w:color w:val="0000FF"/>
          <w:sz w:val="20"/>
          <w:szCs w:val="20"/>
        </w:rPr>
        <w:t>ércové svaly</w:t>
      </w:r>
      <w:r w:rsidR="00C737AD" w:rsidRPr="00977738">
        <w:rPr>
          <w:sz w:val="20"/>
          <w:szCs w:val="20"/>
        </w:rPr>
        <w:t xml:space="preserve"> </w:t>
      </w:r>
      <w:r w:rsidR="006047D7" w:rsidRPr="00977738">
        <w:rPr>
          <w:sz w:val="20"/>
          <w:szCs w:val="20"/>
        </w:rPr>
        <w:t xml:space="preserve">- </w:t>
      </w:r>
      <w:r w:rsidR="00C737AD" w:rsidRPr="00977738">
        <w:rPr>
          <w:sz w:val="20"/>
          <w:szCs w:val="20"/>
        </w:rPr>
        <w:t>natahovače a ohýbače prstů a nohy</w:t>
      </w:r>
    </w:p>
    <w:p w:rsidR="00C737AD" w:rsidRPr="00977738" w:rsidRDefault="00C737AD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Svaly nohy</w:t>
      </w:r>
      <w:r w:rsidRPr="00977738">
        <w:rPr>
          <w:sz w:val="20"/>
          <w:szCs w:val="20"/>
        </w:rPr>
        <w:t xml:space="preserve"> </w:t>
      </w:r>
      <w:r w:rsidR="006047D7" w:rsidRPr="00977738">
        <w:rPr>
          <w:sz w:val="20"/>
          <w:szCs w:val="20"/>
        </w:rPr>
        <w:t xml:space="preserve">- </w:t>
      </w:r>
      <w:r w:rsidRPr="00977738">
        <w:rPr>
          <w:sz w:val="20"/>
          <w:szCs w:val="20"/>
        </w:rPr>
        <w:t>minimální funkce, udržení nožní klenby společně se svaly bérce</w:t>
      </w:r>
    </w:p>
    <w:p w:rsidR="00C737AD" w:rsidRPr="00977738" w:rsidRDefault="00FF16D8" w:rsidP="00FF16D8">
      <w:pPr>
        <w:numPr>
          <w:ilvl w:val="0"/>
          <w:numId w:val="2"/>
        </w:numPr>
        <w:rPr>
          <w:sz w:val="20"/>
          <w:szCs w:val="20"/>
        </w:rPr>
      </w:pPr>
      <w:r w:rsidRPr="00977738">
        <w:rPr>
          <w:sz w:val="20"/>
          <w:szCs w:val="20"/>
        </w:rPr>
        <w:t>z</w:t>
      </w:r>
      <w:r w:rsidR="00C737AD" w:rsidRPr="00977738">
        <w:rPr>
          <w:sz w:val="20"/>
          <w:szCs w:val="20"/>
        </w:rPr>
        <w:t xml:space="preserve">epředu </w:t>
      </w:r>
      <w:r w:rsidRPr="00977738">
        <w:rPr>
          <w:sz w:val="20"/>
          <w:szCs w:val="20"/>
        </w:rPr>
        <w:t xml:space="preserve">- </w:t>
      </w:r>
      <w:r w:rsidR="00C737AD" w:rsidRPr="00977738">
        <w:rPr>
          <w:sz w:val="20"/>
          <w:szCs w:val="20"/>
        </w:rPr>
        <w:t xml:space="preserve">krejčovský, přímý stehenní, široký zevní, </w:t>
      </w:r>
      <w:r w:rsidR="00EF4A7C" w:rsidRPr="00977738">
        <w:rPr>
          <w:sz w:val="20"/>
          <w:szCs w:val="20"/>
        </w:rPr>
        <w:t>4</w:t>
      </w:r>
      <w:r w:rsidR="00C737AD" w:rsidRPr="00977738">
        <w:rPr>
          <w:sz w:val="20"/>
          <w:szCs w:val="20"/>
        </w:rPr>
        <w:t xml:space="preserve">hlavý </w:t>
      </w:r>
    </w:p>
    <w:p w:rsidR="00FF16D8" w:rsidRPr="00977738" w:rsidRDefault="00EF4A7C" w:rsidP="00183004">
      <w:pPr>
        <w:numPr>
          <w:ilvl w:val="0"/>
          <w:numId w:val="2"/>
        </w:numPr>
        <w:rPr>
          <w:sz w:val="20"/>
          <w:szCs w:val="20"/>
        </w:rPr>
      </w:pPr>
      <w:r w:rsidRPr="00977738">
        <w:rPr>
          <w:sz w:val="20"/>
          <w:szCs w:val="20"/>
        </w:rPr>
        <w:t>ze</w:t>
      </w:r>
      <w:r w:rsidR="00FF16D8" w:rsidRPr="00977738">
        <w:rPr>
          <w:sz w:val="20"/>
          <w:szCs w:val="20"/>
        </w:rPr>
        <w:t>zadu – hýžďový</w:t>
      </w:r>
      <w:r w:rsidRPr="00977738">
        <w:rPr>
          <w:sz w:val="20"/>
          <w:szCs w:val="20"/>
        </w:rPr>
        <w:t>(malý,střední,velký)</w:t>
      </w:r>
      <w:r w:rsidR="00FF16D8" w:rsidRPr="00977738">
        <w:rPr>
          <w:sz w:val="20"/>
          <w:szCs w:val="20"/>
        </w:rPr>
        <w:t xml:space="preserve">, velký přitahovač, </w:t>
      </w:r>
      <w:r w:rsidRPr="00977738">
        <w:rPr>
          <w:sz w:val="20"/>
          <w:szCs w:val="20"/>
        </w:rPr>
        <w:t>2</w:t>
      </w:r>
      <w:r w:rsidR="00FF16D8" w:rsidRPr="00977738">
        <w:rPr>
          <w:sz w:val="20"/>
          <w:szCs w:val="20"/>
        </w:rPr>
        <w:t>hlavý  stehenní</w:t>
      </w:r>
      <w:r w:rsidRPr="00977738">
        <w:rPr>
          <w:sz w:val="20"/>
          <w:szCs w:val="20"/>
        </w:rPr>
        <w:t>(</w:t>
      </w:r>
      <w:proofErr w:type="spellStart"/>
      <w:r w:rsidRPr="00977738">
        <w:rPr>
          <w:sz w:val="20"/>
          <w:szCs w:val="20"/>
        </w:rPr>
        <w:t>hamstringy</w:t>
      </w:r>
      <w:proofErr w:type="spellEnd"/>
      <w:r w:rsidRPr="00977738">
        <w:rPr>
          <w:sz w:val="20"/>
          <w:szCs w:val="20"/>
        </w:rPr>
        <w:t>-</w:t>
      </w:r>
      <w:proofErr w:type="spellStart"/>
      <w:r w:rsidR="00FF16D8" w:rsidRPr="00977738">
        <w:rPr>
          <w:sz w:val="20"/>
          <w:szCs w:val="20"/>
        </w:rPr>
        <w:t>pol</w:t>
      </w:r>
      <w:r w:rsidR="00540A21" w:rsidRPr="00977738">
        <w:rPr>
          <w:sz w:val="20"/>
          <w:szCs w:val="20"/>
        </w:rPr>
        <w:t>ošlašitý</w:t>
      </w:r>
      <w:proofErr w:type="spellEnd"/>
      <w:r w:rsidR="00540A21" w:rsidRPr="00977738">
        <w:rPr>
          <w:sz w:val="20"/>
          <w:szCs w:val="20"/>
        </w:rPr>
        <w:t xml:space="preserve">, </w:t>
      </w:r>
      <w:proofErr w:type="spellStart"/>
      <w:r w:rsidR="00540A21" w:rsidRPr="00977738">
        <w:rPr>
          <w:sz w:val="20"/>
          <w:szCs w:val="20"/>
        </w:rPr>
        <w:t>poloblanitý</w:t>
      </w:r>
      <w:proofErr w:type="spellEnd"/>
      <w:r w:rsidRPr="00977738">
        <w:rPr>
          <w:sz w:val="20"/>
          <w:szCs w:val="20"/>
        </w:rPr>
        <w:t>)</w:t>
      </w:r>
      <w:r w:rsidR="00540A21" w:rsidRPr="00977738">
        <w:rPr>
          <w:sz w:val="20"/>
          <w:szCs w:val="20"/>
        </w:rPr>
        <w:t xml:space="preserve">, </w:t>
      </w:r>
      <w:r w:rsidRPr="00977738">
        <w:rPr>
          <w:sz w:val="20"/>
          <w:szCs w:val="20"/>
        </w:rPr>
        <w:t>3</w:t>
      </w:r>
      <w:r w:rsidR="00540A21" w:rsidRPr="00977738">
        <w:rPr>
          <w:sz w:val="20"/>
          <w:szCs w:val="20"/>
        </w:rPr>
        <w:t>hlavý lýtkový</w:t>
      </w:r>
    </w:p>
    <w:p w:rsidR="002E38C4" w:rsidRPr="00977738" w:rsidRDefault="002E38C4" w:rsidP="002E38C4">
      <w:pPr>
        <w:rPr>
          <w:sz w:val="20"/>
          <w:szCs w:val="20"/>
        </w:rPr>
      </w:pPr>
      <w:r w:rsidRPr="00977738">
        <w:rPr>
          <w:b/>
          <w:sz w:val="20"/>
          <w:szCs w:val="20"/>
        </w:rPr>
        <w:t xml:space="preserve">Často zkrácené svaly – </w:t>
      </w:r>
      <w:r w:rsidRPr="00977738">
        <w:rPr>
          <w:sz w:val="20"/>
          <w:szCs w:val="20"/>
        </w:rPr>
        <w:t xml:space="preserve">trapézový, zdvihač hlavy, šíjové vzpřimovače, prsní (malý a velký), </w:t>
      </w:r>
    </w:p>
    <w:p w:rsidR="002E38C4" w:rsidRPr="00977738" w:rsidRDefault="002E38C4" w:rsidP="002E38C4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            bederní vzpřimovač, 4hlavý bederní, zadní strana stehen, lýtkový, </w:t>
      </w:r>
    </w:p>
    <w:p w:rsidR="002E38C4" w:rsidRPr="00977738" w:rsidRDefault="002E38C4" w:rsidP="002E38C4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            </w:t>
      </w:r>
      <w:proofErr w:type="spellStart"/>
      <w:r w:rsidRPr="00977738">
        <w:rPr>
          <w:sz w:val="20"/>
          <w:szCs w:val="20"/>
        </w:rPr>
        <w:t>aduktora</w:t>
      </w:r>
      <w:proofErr w:type="spellEnd"/>
      <w:r w:rsidRPr="00977738">
        <w:rPr>
          <w:sz w:val="20"/>
          <w:szCs w:val="20"/>
        </w:rPr>
        <w:t xml:space="preserve"> stehna, přímý stehenní</w:t>
      </w:r>
    </w:p>
    <w:p w:rsidR="002E38C4" w:rsidRPr="00977738" w:rsidRDefault="002E38C4" w:rsidP="002E38C4">
      <w:pPr>
        <w:rPr>
          <w:sz w:val="20"/>
          <w:szCs w:val="20"/>
        </w:rPr>
      </w:pPr>
      <w:r w:rsidRPr="00977738">
        <w:rPr>
          <w:b/>
          <w:sz w:val="20"/>
          <w:szCs w:val="20"/>
        </w:rPr>
        <w:t xml:space="preserve">Často oslabené svaly - </w:t>
      </w:r>
      <w:r w:rsidRPr="00977738">
        <w:rPr>
          <w:sz w:val="20"/>
          <w:szCs w:val="20"/>
        </w:rPr>
        <w:t xml:space="preserve">hluboký stabilizační systém, břišní svaly, dolní </w:t>
      </w:r>
      <w:proofErr w:type="spellStart"/>
      <w:r w:rsidRPr="00977738">
        <w:rPr>
          <w:sz w:val="20"/>
          <w:szCs w:val="20"/>
        </w:rPr>
        <w:t>fixátory</w:t>
      </w:r>
      <w:proofErr w:type="spellEnd"/>
      <w:r w:rsidRPr="00977738">
        <w:rPr>
          <w:sz w:val="20"/>
          <w:szCs w:val="20"/>
        </w:rPr>
        <w:t xml:space="preserve"> lopatek, </w:t>
      </w:r>
    </w:p>
    <w:p w:rsidR="002E38C4" w:rsidRPr="00977738" w:rsidRDefault="002E38C4" w:rsidP="002E38C4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          </w:t>
      </w:r>
      <w:proofErr w:type="spellStart"/>
      <w:r w:rsidRPr="00977738">
        <w:rPr>
          <w:sz w:val="20"/>
          <w:szCs w:val="20"/>
        </w:rPr>
        <w:t>mezilopatkové</w:t>
      </w:r>
      <w:proofErr w:type="spellEnd"/>
      <w:r w:rsidRPr="00977738">
        <w:rPr>
          <w:sz w:val="20"/>
          <w:szCs w:val="20"/>
        </w:rPr>
        <w:t xml:space="preserve"> svaly, hýžďové svaly</w:t>
      </w:r>
    </w:p>
    <w:p w:rsidR="00C737AD" w:rsidRPr="00977738" w:rsidRDefault="00C737AD">
      <w:pPr>
        <w:rPr>
          <w:sz w:val="20"/>
          <w:szCs w:val="20"/>
        </w:rPr>
      </w:pPr>
      <w:r w:rsidRPr="00977738">
        <w:rPr>
          <w:b/>
          <w:caps/>
          <w:sz w:val="20"/>
          <w:szCs w:val="20"/>
        </w:rPr>
        <w:t>Abdukce</w:t>
      </w:r>
      <w:r w:rsidRPr="00977738">
        <w:rPr>
          <w:sz w:val="20"/>
          <w:szCs w:val="20"/>
        </w:rPr>
        <w:t xml:space="preserve"> – pouze horní a dolní končetiny</w:t>
      </w:r>
    </w:p>
    <w:p w:rsidR="00FF16D8" w:rsidRPr="00977738" w:rsidRDefault="00FF16D8" w:rsidP="00FF16D8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</w:t>
      </w:r>
      <w:r w:rsidR="006047D7" w:rsidRPr="00977738">
        <w:rPr>
          <w:sz w:val="20"/>
          <w:szCs w:val="20"/>
        </w:rPr>
        <w:t xml:space="preserve">   </w:t>
      </w:r>
      <w:r w:rsidRPr="00977738">
        <w:rPr>
          <w:sz w:val="20"/>
          <w:szCs w:val="20"/>
        </w:rPr>
        <w:t xml:space="preserve"> </w:t>
      </w:r>
      <w:r w:rsidR="006047D7" w:rsidRPr="00977738">
        <w:rPr>
          <w:sz w:val="20"/>
          <w:szCs w:val="20"/>
        </w:rPr>
        <w:t>- m</w:t>
      </w:r>
      <w:r w:rsidR="00C737AD" w:rsidRPr="00977738">
        <w:rPr>
          <w:sz w:val="20"/>
          <w:szCs w:val="20"/>
        </w:rPr>
        <w:t>oment, kdy se končetina vzdaluje směrem ven od středu</w:t>
      </w:r>
      <w:r w:rsidR="00441BD6" w:rsidRPr="00977738">
        <w:rPr>
          <w:sz w:val="20"/>
          <w:szCs w:val="20"/>
        </w:rPr>
        <w:t xml:space="preserve"> (páteře)</w:t>
      </w:r>
    </w:p>
    <w:p w:rsidR="00C737AD" w:rsidRPr="00977738" w:rsidRDefault="006047D7" w:rsidP="00FF16D8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- u</w:t>
      </w:r>
      <w:r w:rsidR="00C737AD" w:rsidRPr="00977738">
        <w:rPr>
          <w:sz w:val="20"/>
          <w:szCs w:val="20"/>
        </w:rPr>
        <w:t>nožení, upažení</w:t>
      </w:r>
    </w:p>
    <w:p w:rsidR="00C737AD" w:rsidRPr="00977738" w:rsidRDefault="006047D7" w:rsidP="00FF16D8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- </w:t>
      </w:r>
      <w:proofErr w:type="spellStart"/>
      <w:r w:rsidRPr="00977738">
        <w:rPr>
          <w:sz w:val="20"/>
          <w:szCs w:val="20"/>
        </w:rPr>
        <w:t>ab</w:t>
      </w:r>
      <w:r w:rsidR="00C737AD" w:rsidRPr="00977738">
        <w:rPr>
          <w:sz w:val="20"/>
          <w:szCs w:val="20"/>
        </w:rPr>
        <w:t>dukce</w:t>
      </w:r>
      <w:proofErr w:type="spellEnd"/>
      <w:r w:rsidR="00C737AD" w:rsidRPr="00977738">
        <w:rPr>
          <w:sz w:val="20"/>
          <w:szCs w:val="20"/>
        </w:rPr>
        <w:t xml:space="preserve"> ramen – zvednu nahoru ruce, kyčel –</w:t>
      </w:r>
      <w:r w:rsidRPr="00977738">
        <w:rPr>
          <w:sz w:val="20"/>
          <w:szCs w:val="20"/>
        </w:rPr>
        <w:t xml:space="preserve"> unož</w:t>
      </w:r>
      <w:r w:rsidR="00C737AD" w:rsidRPr="00977738">
        <w:rPr>
          <w:sz w:val="20"/>
          <w:szCs w:val="20"/>
        </w:rPr>
        <w:t>ením</w:t>
      </w:r>
    </w:p>
    <w:p w:rsidR="00C737AD" w:rsidRPr="00977738" w:rsidRDefault="00C737AD">
      <w:pPr>
        <w:rPr>
          <w:sz w:val="20"/>
          <w:szCs w:val="20"/>
        </w:rPr>
      </w:pPr>
      <w:r w:rsidRPr="00977738">
        <w:rPr>
          <w:b/>
          <w:caps/>
          <w:sz w:val="20"/>
          <w:szCs w:val="20"/>
        </w:rPr>
        <w:t>Addukce</w:t>
      </w:r>
      <w:r w:rsidRPr="00977738">
        <w:rPr>
          <w:sz w:val="20"/>
          <w:szCs w:val="20"/>
        </w:rPr>
        <w:t xml:space="preserve"> – opak </w:t>
      </w:r>
      <w:proofErr w:type="spellStart"/>
      <w:r w:rsidRPr="00977738">
        <w:rPr>
          <w:sz w:val="20"/>
          <w:szCs w:val="20"/>
        </w:rPr>
        <w:t>abdukce</w:t>
      </w:r>
      <w:proofErr w:type="spellEnd"/>
    </w:p>
    <w:p w:rsidR="00C737AD" w:rsidRPr="00977738" w:rsidRDefault="00C737AD" w:rsidP="00C737AD">
      <w:pPr>
        <w:numPr>
          <w:ilvl w:val="0"/>
          <w:numId w:val="1"/>
        </w:numPr>
        <w:rPr>
          <w:sz w:val="20"/>
          <w:szCs w:val="20"/>
        </w:rPr>
      </w:pPr>
      <w:r w:rsidRPr="00977738">
        <w:rPr>
          <w:sz w:val="20"/>
          <w:szCs w:val="20"/>
        </w:rPr>
        <w:t>končetina se přibližuje ke středu</w:t>
      </w:r>
    </w:p>
    <w:p w:rsidR="00C737AD" w:rsidRPr="00977738" w:rsidRDefault="00C737AD" w:rsidP="00C737AD">
      <w:pPr>
        <w:numPr>
          <w:ilvl w:val="0"/>
          <w:numId w:val="1"/>
        </w:numPr>
        <w:rPr>
          <w:sz w:val="20"/>
          <w:szCs w:val="20"/>
        </w:rPr>
      </w:pPr>
      <w:r w:rsidRPr="00977738">
        <w:rPr>
          <w:sz w:val="20"/>
          <w:szCs w:val="20"/>
        </w:rPr>
        <w:t>připažení, přinožení</w:t>
      </w:r>
    </w:p>
    <w:p w:rsidR="00C737AD" w:rsidRPr="00977738" w:rsidRDefault="00C737AD" w:rsidP="00C737AD">
      <w:pPr>
        <w:numPr>
          <w:ilvl w:val="0"/>
          <w:numId w:val="1"/>
        </w:numPr>
        <w:rPr>
          <w:sz w:val="20"/>
          <w:szCs w:val="20"/>
        </w:rPr>
      </w:pPr>
      <w:r w:rsidRPr="00977738">
        <w:rPr>
          <w:sz w:val="20"/>
          <w:szCs w:val="20"/>
        </w:rPr>
        <w:t xml:space="preserve">většinou flexe, pak teprve </w:t>
      </w:r>
      <w:proofErr w:type="spellStart"/>
      <w:r w:rsidRPr="00977738">
        <w:rPr>
          <w:sz w:val="20"/>
          <w:szCs w:val="20"/>
        </w:rPr>
        <w:t>addukce</w:t>
      </w:r>
      <w:proofErr w:type="spellEnd"/>
    </w:p>
    <w:p w:rsidR="00C737AD" w:rsidRPr="00977738" w:rsidRDefault="00FF16D8" w:rsidP="00C737AD">
      <w:pPr>
        <w:rPr>
          <w:sz w:val="20"/>
          <w:szCs w:val="20"/>
        </w:rPr>
      </w:pPr>
      <w:r w:rsidRPr="00977738">
        <w:rPr>
          <w:b/>
          <w:caps/>
          <w:sz w:val="20"/>
          <w:szCs w:val="20"/>
        </w:rPr>
        <w:t>Pronace</w:t>
      </w:r>
      <w:r w:rsidRPr="00977738">
        <w:rPr>
          <w:b/>
          <w:sz w:val="20"/>
          <w:szCs w:val="20"/>
        </w:rPr>
        <w:t xml:space="preserve"> - </w:t>
      </w:r>
      <w:proofErr w:type="spellStart"/>
      <w:r w:rsidR="00C737AD" w:rsidRPr="00977738">
        <w:rPr>
          <w:sz w:val="20"/>
          <w:szCs w:val="20"/>
        </w:rPr>
        <w:t>akrální</w:t>
      </w:r>
      <w:proofErr w:type="spellEnd"/>
      <w:r w:rsidR="00C737AD" w:rsidRPr="00977738">
        <w:rPr>
          <w:sz w:val="20"/>
          <w:szCs w:val="20"/>
        </w:rPr>
        <w:t xml:space="preserve"> (koncové) části končetin</w:t>
      </w:r>
    </w:p>
    <w:p w:rsidR="00C737AD" w:rsidRPr="00977738" w:rsidRDefault="00C737AD" w:rsidP="00C737AD">
      <w:pPr>
        <w:numPr>
          <w:ilvl w:val="0"/>
          <w:numId w:val="1"/>
        </w:numPr>
        <w:rPr>
          <w:sz w:val="20"/>
          <w:szCs w:val="20"/>
        </w:rPr>
      </w:pPr>
      <w:r w:rsidRPr="00977738">
        <w:rPr>
          <w:sz w:val="20"/>
          <w:szCs w:val="20"/>
        </w:rPr>
        <w:t>ruce – dlaň, nohy – chodidlo, nikdy ne celá ruka ani noha</w:t>
      </w:r>
    </w:p>
    <w:p w:rsidR="00C737AD" w:rsidRPr="00977738" w:rsidRDefault="00FF16D8" w:rsidP="00C737AD">
      <w:pPr>
        <w:numPr>
          <w:ilvl w:val="0"/>
          <w:numId w:val="1"/>
        </w:numPr>
        <w:rPr>
          <w:sz w:val="20"/>
          <w:szCs w:val="20"/>
        </w:rPr>
      </w:pPr>
      <w:r w:rsidRPr="00977738">
        <w:rPr>
          <w:sz w:val="20"/>
          <w:szCs w:val="20"/>
        </w:rPr>
        <w:t>j</w:t>
      </w:r>
      <w:r w:rsidR="00C737AD" w:rsidRPr="00977738">
        <w:rPr>
          <w:sz w:val="20"/>
          <w:szCs w:val="20"/>
        </w:rPr>
        <w:t>edná se o rotační pohyb</w:t>
      </w:r>
    </w:p>
    <w:p w:rsidR="00183004" w:rsidRPr="00977738" w:rsidRDefault="00FF16D8" w:rsidP="00C737AD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977738">
        <w:rPr>
          <w:sz w:val="20"/>
          <w:szCs w:val="20"/>
        </w:rPr>
        <w:t>prona</w:t>
      </w:r>
      <w:r w:rsidR="00C737AD" w:rsidRPr="00977738">
        <w:rPr>
          <w:sz w:val="20"/>
          <w:szCs w:val="20"/>
        </w:rPr>
        <w:t>ce</w:t>
      </w:r>
      <w:proofErr w:type="spellEnd"/>
      <w:r w:rsidR="00C737AD" w:rsidRPr="00977738">
        <w:rPr>
          <w:sz w:val="20"/>
          <w:szCs w:val="20"/>
        </w:rPr>
        <w:t xml:space="preserve"> = přirozená poloha – ruce normálně, palce směřují k době </w:t>
      </w:r>
    </w:p>
    <w:p w:rsidR="00C737AD" w:rsidRPr="00977738" w:rsidRDefault="00183004" w:rsidP="00183004">
      <w:pPr>
        <w:ind w:left="360"/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                           </w:t>
      </w:r>
      <w:r w:rsidR="00C737AD" w:rsidRPr="00977738">
        <w:rPr>
          <w:sz w:val="20"/>
          <w:szCs w:val="20"/>
        </w:rPr>
        <w:t>(dlaň vzadu – předmět padá z</w:t>
      </w:r>
      <w:r w:rsidR="00FF16D8" w:rsidRPr="00977738">
        <w:rPr>
          <w:sz w:val="20"/>
          <w:szCs w:val="20"/>
        </w:rPr>
        <w:t> </w:t>
      </w:r>
      <w:r w:rsidR="00C737AD" w:rsidRPr="00977738">
        <w:rPr>
          <w:sz w:val="20"/>
          <w:szCs w:val="20"/>
        </w:rPr>
        <w:t>ruky</w:t>
      </w:r>
      <w:r w:rsidR="00FF16D8" w:rsidRPr="00977738">
        <w:rPr>
          <w:sz w:val="20"/>
          <w:szCs w:val="20"/>
        </w:rPr>
        <w:t>)</w:t>
      </w:r>
    </w:p>
    <w:p w:rsidR="00C737AD" w:rsidRPr="00977738" w:rsidRDefault="00FF16D8" w:rsidP="00C737AD">
      <w:pPr>
        <w:numPr>
          <w:ilvl w:val="0"/>
          <w:numId w:val="1"/>
        </w:numPr>
        <w:rPr>
          <w:sz w:val="20"/>
          <w:szCs w:val="20"/>
        </w:rPr>
      </w:pPr>
      <w:r w:rsidRPr="00977738">
        <w:rPr>
          <w:sz w:val="20"/>
          <w:szCs w:val="20"/>
        </w:rPr>
        <w:t>n</w:t>
      </w:r>
      <w:r w:rsidR="00C737AD" w:rsidRPr="00977738">
        <w:rPr>
          <w:sz w:val="20"/>
          <w:szCs w:val="20"/>
        </w:rPr>
        <w:t>ohy do X</w:t>
      </w:r>
    </w:p>
    <w:p w:rsidR="00C737AD" w:rsidRPr="00977738" w:rsidRDefault="00C737AD" w:rsidP="00C737AD">
      <w:pPr>
        <w:rPr>
          <w:sz w:val="20"/>
          <w:szCs w:val="20"/>
        </w:rPr>
      </w:pPr>
      <w:r w:rsidRPr="00977738">
        <w:rPr>
          <w:b/>
          <w:caps/>
          <w:sz w:val="20"/>
          <w:szCs w:val="20"/>
        </w:rPr>
        <w:t>Supinace</w:t>
      </w:r>
      <w:r w:rsidRPr="00977738">
        <w:rPr>
          <w:sz w:val="20"/>
          <w:szCs w:val="20"/>
        </w:rPr>
        <w:t xml:space="preserve"> – opak </w:t>
      </w:r>
      <w:proofErr w:type="spellStart"/>
      <w:r w:rsidRPr="00977738">
        <w:rPr>
          <w:sz w:val="20"/>
          <w:szCs w:val="20"/>
        </w:rPr>
        <w:t>pronace</w:t>
      </w:r>
      <w:proofErr w:type="spellEnd"/>
      <w:r w:rsidRPr="00977738">
        <w:rPr>
          <w:sz w:val="20"/>
          <w:szCs w:val="20"/>
        </w:rPr>
        <w:t xml:space="preserve"> </w:t>
      </w:r>
    </w:p>
    <w:p w:rsidR="00C737AD" w:rsidRPr="00977738" w:rsidRDefault="00C737AD" w:rsidP="00C737AD">
      <w:pPr>
        <w:numPr>
          <w:ilvl w:val="0"/>
          <w:numId w:val="1"/>
        </w:numPr>
        <w:rPr>
          <w:sz w:val="20"/>
          <w:szCs w:val="20"/>
        </w:rPr>
      </w:pPr>
      <w:r w:rsidRPr="00977738">
        <w:rPr>
          <w:sz w:val="20"/>
          <w:szCs w:val="20"/>
        </w:rPr>
        <w:t>vytočení (dlaň směrem dopředu)</w:t>
      </w:r>
    </w:p>
    <w:p w:rsidR="00C737AD" w:rsidRPr="00977738" w:rsidRDefault="00C737AD" w:rsidP="00C737AD">
      <w:pPr>
        <w:numPr>
          <w:ilvl w:val="0"/>
          <w:numId w:val="1"/>
        </w:numPr>
        <w:rPr>
          <w:sz w:val="20"/>
          <w:szCs w:val="20"/>
        </w:rPr>
      </w:pPr>
      <w:r w:rsidRPr="00977738">
        <w:rPr>
          <w:sz w:val="20"/>
          <w:szCs w:val="20"/>
        </w:rPr>
        <w:t>předmět spočívá</w:t>
      </w:r>
    </w:p>
    <w:p w:rsidR="00C737AD" w:rsidRPr="00977738" w:rsidRDefault="00C737AD" w:rsidP="00C737AD">
      <w:pPr>
        <w:numPr>
          <w:ilvl w:val="0"/>
          <w:numId w:val="1"/>
        </w:numPr>
        <w:rPr>
          <w:sz w:val="20"/>
          <w:szCs w:val="20"/>
        </w:rPr>
      </w:pPr>
      <w:r w:rsidRPr="00977738">
        <w:rPr>
          <w:sz w:val="20"/>
          <w:szCs w:val="20"/>
        </w:rPr>
        <w:t xml:space="preserve">vytočení – nohy do O </w:t>
      </w:r>
    </w:p>
    <w:p w:rsidR="00C737AD" w:rsidRPr="00977738" w:rsidRDefault="00C737AD" w:rsidP="00C737AD">
      <w:pPr>
        <w:rPr>
          <w:sz w:val="20"/>
          <w:szCs w:val="20"/>
        </w:rPr>
      </w:pPr>
      <w:r w:rsidRPr="00977738">
        <w:rPr>
          <w:b/>
          <w:caps/>
          <w:sz w:val="20"/>
          <w:szCs w:val="20"/>
        </w:rPr>
        <w:t>Plantární flexe</w:t>
      </w:r>
      <w:r w:rsidR="00FF16D8" w:rsidRPr="00977738">
        <w:rPr>
          <w:b/>
          <w:sz w:val="20"/>
          <w:szCs w:val="20"/>
        </w:rPr>
        <w:t xml:space="preserve">  - </w:t>
      </w:r>
      <w:r w:rsidRPr="00977738">
        <w:rPr>
          <w:sz w:val="20"/>
          <w:szCs w:val="20"/>
        </w:rPr>
        <w:t>planta – chodidlo</w:t>
      </w:r>
      <w:r w:rsidR="00441BD6" w:rsidRPr="00977738">
        <w:rPr>
          <w:sz w:val="20"/>
          <w:szCs w:val="20"/>
        </w:rPr>
        <w:t xml:space="preserve">     </w:t>
      </w:r>
      <w:r w:rsidRPr="00977738">
        <w:rPr>
          <w:sz w:val="20"/>
          <w:szCs w:val="20"/>
        </w:rPr>
        <w:t>napínám špičku</w:t>
      </w:r>
    </w:p>
    <w:p w:rsidR="00C737AD" w:rsidRPr="00977738" w:rsidRDefault="00C737AD" w:rsidP="00C737AD">
      <w:pPr>
        <w:rPr>
          <w:sz w:val="20"/>
          <w:szCs w:val="20"/>
        </w:rPr>
      </w:pPr>
      <w:r w:rsidRPr="00977738">
        <w:rPr>
          <w:b/>
          <w:caps/>
          <w:sz w:val="20"/>
          <w:szCs w:val="20"/>
        </w:rPr>
        <w:t>Porsální flexe</w:t>
      </w:r>
      <w:r w:rsidR="00FF16D8" w:rsidRPr="00977738">
        <w:rPr>
          <w:b/>
          <w:sz w:val="20"/>
          <w:szCs w:val="20"/>
        </w:rPr>
        <w:t xml:space="preserve">  - </w:t>
      </w:r>
      <w:r w:rsidRPr="00977738">
        <w:rPr>
          <w:sz w:val="20"/>
          <w:szCs w:val="20"/>
        </w:rPr>
        <w:t>portál – hřbet</w:t>
      </w:r>
      <w:r w:rsidR="00441BD6" w:rsidRPr="00977738">
        <w:rPr>
          <w:sz w:val="20"/>
          <w:szCs w:val="20"/>
        </w:rPr>
        <w:t xml:space="preserve">               </w:t>
      </w:r>
      <w:r w:rsidRPr="00977738">
        <w:rPr>
          <w:sz w:val="20"/>
          <w:szCs w:val="20"/>
        </w:rPr>
        <w:t>za hřbetem – dělám fajfku</w:t>
      </w:r>
    </w:p>
    <w:p w:rsidR="00C737AD" w:rsidRPr="00977738" w:rsidRDefault="00C737AD" w:rsidP="00C737AD">
      <w:pPr>
        <w:rPr>
          <w:sz w:val="20"/>
          <w:szCs w:val="20"/>
        </w:rPr>
      </w:pPr>
      <w:r w:rsidRPr="00977738">
        <w:rPr>
          <w:b/>
          <w:caps/>
          <w:sz w:val="20"/>
          <w:szCs w:val="20"/>
        </w:rPr>
        <w:t>Cimkumdunce</w:t>
      </w:r>
      <w:r w:rsidR="00FF16D8" w:rsidRPr="00977738">
        <w:rPr>
          <w:b/>
          <w:sz w:val="20"/>
          <w:szCs w:val="20"/>
        </w:rPr>
        <w:t xml:space="preserve">   - </w:t>
      </w:r>
      <w:r w:rsidRPr="00977738">
        <w:rPr>
          <w:sz w:val="20"/>
          <w:szCs w:val="20"/>
        </w:rPr>
        <w:t>končetina opisuje celý okruh – především rameno</w:t>
      </w:r>
    </w:p>
    <w:p w:rsidR="00441BD6" w:rsidRPr="00977738" w:rsidRDefault="00441BD6" w:rsidP="00C737AD">
      <w:pPr>
        <w:rPr>
          <w:sz w:val="20"/>
          <w:szCs w:val="20"/>
        </w:rPr>
      </w:pPr>
    </w:p>
    <w:p w:rsidR="00C737AD" w:rsidRPr="00977738" w:rsidRDefault="00C737AD" w:rsidP="00C737AD">
      <w:pPr>
        <w:rPr>
          <w:sz w:val="20"/>
          <w:szCs w:val="20"/>
        </w:rPr>
      </w:pPr>
      <w:r w:rsidRPr="00977738">
        <w:rPr>
          <w:sz w:val="20"/>
          <w:szCs w:val="20"/>
        </w:rPr>
        <w:t>extenze krční páteře – záklon</w:t>
      </w:r>
    </w:p>
    <w:p w:rsidR="00C737AD" w:rsidRPr="00977738" w:rsidRDefault="00C737AD" w:rsidP="00C737AD">
      <w:pPr>
        <w:rPr>
          <w:sz w:val="20"/>
          <w:szCs w:val="20"/>
        </w:rPr>
      </w:pPr>
      <w:r w:rsidRPr="00977738">
        <w:rPr>
          <w:sz w:val="20"/>
          <w:szCs w:val="20"/>
        </w:rPr>
        <w:t>flexe v rameni – upažení</w:t>
      </w:r>
    </w:p>
    <w:p w:rsidR="00C737AD" w:rsidRPr="00977738" w:rsidRDefault="00C737AD" w:rsidP="00C737AD">
      <w:pPr>
        <w:rPr>
          <w:sz w:val="20"/>
          <w:szCs w:val="20"/>
        </w:rPr>
      </w:pPr>
      <w:r w:rsidRPr="00977738">
        <w:rPr>
          <w:sz w:val="20"/>
          <w:szCs w:val="20"/>
        </w:rPr>
        <w:t>flexe v kolení – od kolena dozadu (zanožení)</w:t>
      </w:r>
    </w:p>
    <w:p w:rsidR="00C737AD" w:rsidRPr="00977738" w:rsidRDefault="00C737AD" w:rsidP="00C737AD">
      <w:pPr>
        <w:rPr>
          <w:sz w:val="20"/>
          <w:szCs w:val="20"/>
        </w:rPr>
      </w:pPr>
      <w:r w:rsidRPr="00977738">
        <w:rPr>
          <w:sz w:val="20"/>
          <w:szCs w:val="20"/>
        </w:rPr>
        <w:t>extenze kyčlí – zanožení celé nohy</w:t>
      </w:r>
    </w:p>
    <w:p w:rsidR="00C737AD" w:rsidRPr="00977738" w:rsidRDefault="00C737AD" w:rsidP="00C737AD">
      <w:pPr>
        <w:rPr>
          <w:sz w:val="20"/>
          <w:szCs w:val="20"/>
        </w:rPr>
      </w:pPr>
      <w:proofErr w:type="spellStart"/>
      <w:r w:rsidRPr="00977738">
        <w:rPr>
          <w:sz w:val="20"/>
          <w:szCs w:val="20"/>
        </w:rPr>
        <w:t>abdukce</w:t>
      </w:r>
      <w:proofErr w:type="spellEnd"/>
      <w:r w:rsidRPr="00977738">
        <w:rPr>
          <w:sz w:val="20"/>
          <w:szCs w:val="20"/>
        </w:rPr>
        <w:t xml:space="preserve"> ramenní – upažení</w:t>
      </w:r>
    </w:p>
    <w:p w:rsidR="00C737AD" w:rsidRPr="00977738" w:rsidRDefault="00C737AD" w:rsidP="00C737AD">
      <w:pPr>
        <w:rPr>
          <w:sz w:val="20"/>
          <w:szCs w:val="20"/>
        </w:rPr>
      </w:pPr>
    </w:p>
    <w:p w:rsidR="00C737AD" w:rsidRPr="00977738" w:rsidRDefault="00C737AD" w:rsidP="00C737AD">
      <w:pPr>
        <w:rPr>
          <w:b/>
          <w:sz w:val="20"/>
          <w:szCs w:val="20"/>
        </w:rPr>
      </w:pPr>
      <w:r w:rsidRPr="00977738">
        <w:rPr>
          <w:b/>
          <w:sz w:val="20"/>
          <w:szCs w:val="20"/>
        </w:rPr>
        <w:t>Roviny v </w:t>
      </w:r>
      <w:r w:rsidR="00FF16D8" w:rsidRPr="00977738">
        <w:rPr>
          <w:b/>
          <w:sz w:val="20"/>
          <w:szCs w:val="20"/>
        </w:rPr>
        <w:t>ni</w:t>
      </w:r>
      <w:r w:rsidRPr="00977738">
        <w:rPr>
          <w:b/>
          <w:sz w:val="20"/>
          <w:szCs w:val="20"/>
        </w:rPr>
        <w:t>chž probíhá pohyb</w:t>
      </w:r>
    </w:p>
    <w:p w:rsidR="00C737AD" w:rsidRPr="00977738" w:rsidRDefault="00C737AD" w:rsidP="00C737AD">
      <w:pPr>
        <w:rPr>
          <w:sz w:val="20"/>
          <w:szCs w:val="20"/>
        </w:rPr>
      </w:pPr>
      <w:r w:rsidRPr="00977738">
        <w:rPr>
          <w:b/>
          <w:sz w:val="20"/>
          <w:szCs w:val="20"/>
        </w:rPr>
        <w:t>Horizontální</w:t>
      </w:r>
      <w:r w:rsidRPr="00977738">
        <w:rPr>
          <w:sz w:val="20"/>
          <w:szCs w:val="20"/>
        </w:rPr>
        <w:t xml:space="preserve"> – vodorovná – klek, upažení</w:t>
      </w:r>
    </w:p>
    <w:p w:rsidR="00C737AD" w:rsidRPr="00977738" w:rsidRDefault="00C737AD" w:rsidP="00C737AD">
      <w:pPr>
        <w:rPr>
          <w:sz w:val="20"/>
          <w:szCs w:val="20"/>
        </w:rPr>
      </w:pPr>
      <w:r w:rsidRPr="00977738">
        <w:rPr>
          <w:b/>
          <w:sz w:val="20"/>
          <w:szCs w:val="20"/>
        </w:rPr>
        <w:t>Vertikální</w:t>
      </w:r>
      <w:r w:rsidRPr="00977738">
        <w:rPr>
          <w:sz w:val="20"/>
          <w:szCs w:val="20"/>
        </w:rPr>
        <w:t xml:space="preserve"> – kolmá na horizontální, vzpřímená, chůze, skoro vše</w:t>
      </w:r>
    </w:p>
    <w:p w:rsidR="009037AE" w:rsidRPr="00977738" w:rsidRDefault="00C737AD">
      <w:pPr>
        <w:rPr>
          <w:sz w:val="20"/>
          <w:szCs w:val="20"/>
        </w:rPr>
      </w:pPr>
      <w:r w:rsidRPr="00977738">
        <w:rPr>
          <w:b/>
          <w:sz w:val="20"/>
          <w:szCs w:val="20"/>
        </w:rPr>
        <w:t>Frontální</w:t>
      </w:r>
      <w:r w:rsidRPr="00977738">
        <w:rPr>
          <w:sz w:val="20"/>
          <w:szCs w:val="20"/>
        </w:rPr>
        <w:t xml:space="preserve"> – čelní rovina – upažování, unožování, úklony</w:t>
      </w:r>
    </w:p>
    <w:p w:rsidR="009037AE" w:rsidRPr="00977738" w:rsidRDefault="009037AE">
      <w:pPr>
        <w:rPr>
          <w:sz w:val="20"/>
          <w:szCs w:val="20"/>
        </w:rPr>
      </w:pPr>
    </w:p>
    <w:p w:rsidR="00441BD6" w:rsidRPr="00977738" w:rsidRDefault="00441BD6" w:rsidP="00441BD6">
      <w:pPr>
        <w:rPr>
          <w:sz w:val="20"/>
          <w:szCs w:val="20"/>
        </w:rPr>
      </w:pPr>
      <w:r w:rsidRPr="00977738">
        <w:rPr>
          <w:b/>
          <w:caps/>
          <w:color w:val="FF0000"/>
          <w:sz w:val="20"/>
          <w:szCs w:val="20"/>
        </w:rPr>
        <w:t xml:space="preserve">Indikace  </w:t>
      </w:r>
      <w:r w:rsidRPr="00977738">
        <w:rPr>
          <w:sz w:val="20"/>
          <w:szCs w:val="20"/>
        </w:rPr>
        <w:t>- zdraví lidé</w:t>
      </w:r>
    </w:p>
    <w:p w:rsidR="00441BD6" w:rsidRPr="00977738" w:rsidRDefault="00441BD6" w:rsidP="00441BD6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- prokrvení, relaxace, harmonizace, rekonvalescence</w:t>
      </w:r>
    </w:p>
    <w:p w:rsidR="00441BD6" w:rsidRPr="00977738" w:rsidRDefault="00441BD6" w:rsidP="00441BD6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- masáž břicha proti zácpě (vždy pokrčené nohy!)</w:t>
      </w:r>
    </w:p>
    <w:p w:rsidR="00441BD6" w:rsidRPr="00977738" w:rsidRDefault="00441BD6" w:rsidP="00441BD6">
      <w:pPr>
        <w:rPr>
          <w:sz w:val="20"/>
          <w:szCs w:val="20"/>
        </w:rPr>
      </w:pPr>
      <w:r w:rsidRPr="00977738">
        <w:rPr>
          <w:b/>
          <w:caps/>
          <w:color w:val="FF0000"/>
          <w:sz w:val="20"/>
          <w:szCs w:val="20"/>
        </w:rPr>
        <w:t xml:space="preserve">Kontraindikace </w:t>
      </w:r>
      <w:r w:rsidRPr="00977738">
        <w:rPr>
          <w:sz w:val="20"/>
          <w:szCs w:val="20"/>
        </w:rPr>
        <w:t>- vysoký krevní tlak</w:t>
      </w:r>
    </w:p>
    <w:p w:rsidR="00441BD6" w:rsidRPr="00977738" w:rsidRDefault="00441BD6" w:rsidP="00441BD6">
      <w:pPr>
        <w:widowControl w:val="0"/>
        <w:suppressAutoHyphens/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           - virové onemocnění = rozjíždí se</w:t>
      </w:r>
    </w:p>
    <w:p w:rsidR="00441BD6" w:rsidRPr="00977738" w:rsidRDefault="00441BD6" w:rsidP="00441BD6">
      <w:pPr>
        <w:widowControl w:val="0"/>
        <w:suppressAutoHyphens/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           - infekční onemocnění (neštovice)</w:t>
      </w:r>
    </w:p>
    <w:p w:rsidR="00441BD6" w:rsidRPr="00977738" w:rsidRDefault="00441BD6" w:rsidP="00441BD6">
      <w:pPr>
        <w:widowControl w:val="0"/>
        <w:suppressAutoHyphens/>
        <w:ind w:left="1068" w:firstLine="708"/>
        <w:rPr>
          <w:sz w:val="20"/>
          <w:szCs w:val="20"/>
        </w:rPr>
      </w:pPr>
      <w:r w:rsidRPr="00977738">
        <w:rPr>
          <w:sz w:val="20"/>
          <w:szCs w:val="20"/>
        </w:rPr>
        <w:t xml:space="preserve">    - pásový opar</w:t>
      </w:r>
    </w:p>
    <w:p w:rsidR="00441BD6" w:rsidRPr="00977738" w:rsidRDefault="00441BD6" w:rsidP="00441BD6">
      <w:pPr>
        <w:widowControl w:val="0"/>
        <w:suppressAutoHyphens/>
        <w:ind w:left="1068" w:firstLine="708"/>
        <w:rPr>
          <w:sz w:val="20"/>
          <w:szCs w:val="20"/>
        </w:rPr>
      </w:pPr>
      <w:r w:rsidRPr="00977738">
        <w:rPr>
          <w:sz w:val="20"/>
          <w:szCs w:val="20"/>
        </w:rPr>
        <w:t xml:space="preserve">    - jakékoli boule..</w:t>
      </w:r>
    </w:p>
    <w:p w:rsidR="00441BD6" w:rsidRPr="00977738" w:rsidRDefault="00441BD6" w:rsidP="00441BD6">
      <w:pPr>
        <w:widowControl w:val="0"/>
        <w:suppressAutoHyphens/>
        <w:ind w:left="1428" w:firstLine="348"/>
        <w:rPr>
          <w:sz w:val="20"/>
          <w:szCs w:val="20"/>
        </w:rPr>
      </w:pPr>
      <w:r w:rsidRPr="00977738">
        <w:rPr>
          <w:sz w:val="20"/>
          <w:szCs w:val="20"/>
        </w:rPr>
        <w:t xml:space="preserve">    - kožní onemocnění</w:t>
      </w:r>
    </w:p>
    <w:p w:rsidR="00441BD6" w:rsidRPr="00977738" w:rsidRDefault="00441BD6" w:rsidP="00441BD6">
      <w:pPr>
        <w:widowControl w:val="0"/>
        <w:suppressAutoHyphens/>
        <w:ind w:left="1428" w:firstLine="348"/>
        <w:rPr>
          <w:sz w:val="20"/>
          <w:szCs w:val="20"/>
        </w:rPr>
      </w:pPr>
      <w:r w:rsidRPr="00977738">
        <w:rPr>
          <w:sz w:val="20"/>
          <w:szCs w:val="20"/>
        </w:rPr>
        <w:t xml:space="preserve">    - bradavice (</w:t>
      </w:r>
      <w:proofErr w:type="spellStart"/>
      <w:r w:rsidRPr="00977738">
        <w:rPr>
          <w:sz w:val="20"/>
          <w:szCs w:val="20"/>
        </w:rPr>
        <w:t>moluscum</w:t>
      </w:r>
      <w:proofErr w:type="spellEnd"/>
      <w:r w:rsidRPr="00977738">
        <w:rPr>
          <w:sz w:val="20"/>
          <w:szCs w:val="20"/>
        </w:rPr>
        <w:t xml:space="preserve"> – bílé, přenosné)</w:t>
      </w:r>
    </w:p>
    <w:p w:rsidR="00441BD6" w:rsidRPr="00977738" w:rsidRDefault="00441BD6" w:rsidP="00441BD6">
      <w:pPr>
        <w:widowControl w:val="0"/>
        <w:suppressAutoHyphens/>
        <w:ind w:left="1428" w:firstLine="348"/>
        <w:rPr>
          <w:sz w:val="20"/>
          <w:szCs w:val="20"/>
        </w:rPr>
      </w:pPr>
      <w:r w:rsidRPr="00977738">
        <w:rPr>
          <w:sz w:val="20"/>
          <w:szCs w:val="20"/>
        </w:rPr>
        <w:t xml:space="preserve">    - těhotné</w:t>
      </w:r>
    </w:p>
    <w:p w:rsidR="00441BD6" w:rsidRPr="00977738" w:rsidRDefault="00441BD6" w:rsidP="00441BD6">
      <w:pPr>
        <w:widowControl w:val="0"/>
        <w:suppressAutoHyphens/>
        <w:ind w:left="1428" w:firstLine="348"/>
        <w:rPr>
          <w:sz w:val="20"/>
          <w:szCs w:val="20"/>
        </w:rPr>
      </w:pPr>
      <w:r w:rsidRPr="00977738">
        <w:rPr>
          <w:sz w:val="20"/>
          <w:szCs w:val="20"/>
        </w:rPr>
        <w:t xml:space="preserve">    - poúrazové</w:t>
      </w:r>
    </w:p>
    <w:p w:rsidR="00441BD6" w:rsidRPr="00977738" w:rsidRDefault="00441BD6" w:rsidP="00441BD6">
      <w:pPr>
        <w:rPr>
          <w:b/>
          <w:caps/>
          <w:color w:val="FF0000"/>
          <w:sz w:val="20"/>
          <w:szCs w:val="20"/>
        </w:rPr>
      </w:pPr>
      <w:r w:rsidRPr="00977738">
        <w:rPr>
          <w:b/>
          <w:caps/>
          <w:color w:val="FF0000"/>
          <w:sz w:val="20"/>
          <w:szCs w:val="20"/>
        </w:rPr>
        <w:t xml:space="preserve">Masážní prostředky - </w:t>
      </w:r>
      <w:r w:rsidRPr="00977738">
        <w:rPr>
          <w:sz w:val="20"/>
          <w:szCs w:val="20"/>
        </w:rPr>
        <w:t>oleje, krémy, vazelína</w:t>
      </w:r>
    </w:p>
    <w:p w:rsidR="00441BD6" w:rsidRPr="00977738" w:rsidRDefault="00441BD6" w:rsidP="00441BD6">
      <w:pPr>
        <w:widowControl w:val="0"/>
        <w:suppressAutoHyphens/>
        <w:ind w:left="2124"/>
        <w:rPr>
          <w:sz w:val="20"/>
          <w:szCs w:val="20"/>
        </w:rPr>
      </w:pPr>
      <w:r w:rsidRPr="00977738">
        <w:rPr>
          <w:sz w:val="20"/>
          <w:szCs w:val="20"/>
        </w:rPr>
        <w:t xml:space="preserve">        chladivé x hřejivé</w:t>
      </w:r>
    </w:p>
    <w:p w:rsidR="00441BD6" w:rsidRPr="00977738" w:rsidRDefault="00441BD6" w:rsidP="00441BD6">
      <w:pPr>
        <w:widowControl w:val="0"/>
        <w:suppressAutoHyphens/>
        <w:ind w:left="360"/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                mohu s ŽL dělat i epilaci a zábaly</w:t>
      </w:r>
    </w:p>
    <w:p w:rsidR="00441BD6" w:rsidRPr="00977738" w:rsidRDefault="00441BD6" w:rsidP="00441BD6">
      <w:pPr>
        <w:rPr>
          <w:sz w:val="20"/>
          <w:szCs w:val="20"/>
        </w:rPr>
      </w:pPr>
      <w:r w:rsidRPr="00977738">
        <w:rPr>
          <w:b/>
          <w:caps/>
          <w:color w:val="FF0000"/>
          <w:sz w:val="20"/>
          <w:szCs w:val="20"/>
        </w:rPr>
        <w:t xml:space="preserve">Druhy masáží </w:t>
      </w:r>
      <w:r w:rsidRPr="00977738">
        <w:rPr>
          <w:sz w:val="20"/>
          <w:szCs w:val="20"/>
        </w:rPr>
        <w:t>sportovní (tu děláme), relaxační, lymfatická</w:t>
      </w:r>
    </w:p>
    <w:p w:rsidR="00441BD6" w:rsidRPr="00977738" w:rsidRDefault="00441BD6" w:rsidP="00441BD6">
      <w:pPr>
        <w:widowControl w:val="0"/>
        <w:suppressAutoHyphens/>
        <w:ind w:left="360"/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</w:t>
      </w:r>
      <w:proofErr w:type="spellStart"/>
      <w:r w:rsidRPr="00977738">
        <w:rPr>
          <w:sz w:val="20"/>
          <w:szCs w:val="20"/>
        </w:rPr>
        <w:t>anticelul</w:t>
      </w:r>
      <w:proofErr w:type="spellEnd"/>
      <w:r w:rsidRPr="00977738">
        <w:rPr>
          <w:sz w:val="20"/>
          <w:szCs w:val="20"/>
        </w:rPr>
        <w:t>., baňkami, láv. kameny, regenerační</w:t>
      </w:r>
    </w:p>
    <w:p w:rsidR="00441BD6" w:rsidRPr="00977738" w:rsidRDefault="00441BD6" w:rsidP="009037AE">
      <w:pPr>
        <w:rPr>
          <w:b/>
          <w:caps/>
          <w:color w:val="FF0000"/>
          <w:kern w:val="24"/>
          <w:sz w:val="20"/>
          <w:szCs w:val="20"/>
        </w:rPr>
      </w:pP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b/>
          <w:caps/>
          <w:color w:val="FF0000"/>
          <w:kern w:val="24"/>
          <w:sz w:val="20"/>
          <w:szCs w:val="20"/>
        </w:rPr>
        <w:lastRenderedPageBreak/>
        <w:t>Kůže</w:t>
      </w:r>
      <w:r w:rsidRPr="00977738">
        <w:rPr>
          <w:sz w:val="20"/>
          <w:szCs w:val="20"/>
        </w:rPr>
        <w:t xml:space="preserve"> – největší plošný orgán, 1,5-1,8m</w:t>
      </w:r>
      <w:r w:rsidRPr="00977738">
        <w:rPr>
          <w:sz w:val="20"/>
          <w:szCs w:val="20"/>
          <w:vertAlign w:val="superscript"/>
        </w:rPr>
        <w:t>2</w:t>
      </w:r>
      <w:r w:rsidRPr="00977738">
        <w:rPr>
          <w:sz w:val="20"/>
          <w:szCs w:val="20"/>
        </w:rPr>
        <w:t>, 4-5kg, 70 – 80% těla tvoří voda, obnova 28dní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skládá se  - </w:t>
      </w:r>
      <w:r w:rsidRPr="00977738">
        <w:rPr>
          <w:color w:val="FF0000"/>
          <w:sz w:val="20"/>
          <w:szCs w:val="20"/>
        </w:rPr>
        <w:t>3 vrstvy tkání</w:t>
      </w:r>
      <w:r w:rsidRPr="00977738">
        <w:rPr>
          <w:sz w:val="20"/>
          <w:szCs w:val="20"/>
        </w:rPr>
        <w:t xml:space="preserve"> – pokožka, </w:t>
      </w:r>
      <w:proofErr w:type="spellStart"/>
      <w:r w:rsidRPr="00977738">
        <w:rPr>
          <w:sz w:val="20"/>
          <w:szCs w:val="20"/>
        </w:rPr>
        <w:t>škára</w:t>
      </w:r>
      <w:proofErr w:type="spellEnd"/>
      <w:r w:rsidRPr="00977738">
        <w:rPr>
          <w:sz w:val="20"/>
          <w:szCs w:val="20"/>
        </w:rPr>
        <w:t>, podkožní vazivo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funkce</w:t>
      </w:r>
      <w:r w:rsidRPr="00977738">
        <w:rPr>
          <w:sz w:val="20"/>
          <w:szCs w:val="20"/>
        </w:rPr>
        <w:t xml:space="preserve"> – mechanická ochrana těla, smyslové funkce, teplo, chlad, bolest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- podílí se na udržení teploty těla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- v podkoží je uloženo množství tuků, který je energetickou zásobárnou organismu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- v kůži jsou uloženy vitamíny rozpustné v tucích A,D,E,K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- kůže patří mezi vylučovací orgány-pot, maz tvořené a vylučované kožními žlázami-chrání kůži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- pigment chrání organismus před slunečním zářením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b/>
          <w:sz w:val="20"/>
          <w:szCs w:val="20"/>
          <w:u w:val="single"/>
        </w:rPr>
        <w:t>1)ochranná</w:t>
      </w:r>
      <w:r w:rsidRPr="00977738">
        <w:rPr>
          <w:sz w:val="20"/>
          <w:szCs w:val="20"/>
        </w:rPr>
        <w:t xml:space="preserve"> proti vnějším vlivům, mechanická ochrana těla (+ pigment x UV záření)</w:t>
      </w:r>
    </w:p>
    <w:p w:rsidR="009037AE" w:rsidRPr="00977738" w:rsidRDefault="009037AE" w:rsidP="009037AE">
      <w:pPr>
        <w:ind w:left="19"/>
        <w:rPr>
          <w:sz w:val="20"/>
          <w:szCs w:val="20"/>
        </w:rPr>
      </w:pPr>
      <w:r w:rsidRPr="00977738">
        <w:rPr>
          <w:b/>
          <w:sz w:val="20"/>
          <w:szCs w:val="20"/>
          <w:u w:val="single"/>
        </w:rPr>
        <w:t>2)smyslová</w:t>
      </w:r>
      <w:r w:rsidRPr="00977738">
        <w:rPr>
          <w:sz w:val="20"/>
          <w:szCs w:val="20"/>
        </w:rPr>
        <w:t xml:space="preserve"> - receptory a nervová zakončení (mechanické, bolestivé, tepelné počitky)</w:t>
      </w:r>
    </w:p>
    <w:p w:rsidR="009037AE" w:rsidRPr="00977738" w:rsidRDefault="009037AE" w:rsidP="009037AE">
      <w:pPr>
        <w:ind w:left="19"/>
        <w:rPr>
          <w:sz w:val="20"/>
          <w:szCs w:val="20"/>
        </w:rPr>
      </w:pPr>
      <w:r w:rsidRPr="00977738">
        <w:rPr>
          <w:b/>
          <w:sz w:val="20"/>
          <w:szCs w:val="20"/>
          <w:u w:val="single"/>
        </w:rPr>
        <w:t>3)udržování tělesné teploty</w:t>
      </w:r>
      <w:r w:rsidRPr="00977738">
        <w:rPr>
          <w:sz w:val="20"/>
          <w:szCs w:val="20"/>
        </w:rPr>
        <w:t xml:space="preserve"> - (největší plošný orgán, jehož prokrvení má vliv na výdej tepla)</w:t>
      </w:r>
    </w:p>
    <w:p w:rsidR="009037AE" w:rsidRPr="00977738" w:rsidRDefault="009037AE" w:rsidP="009037AE">
      <w:pPr>
        <w:ind w:left="19"/>
        <w:rPr>
          <w:sz w:val="20"/>
          <w:szCs w:val="20"/>
        </w:rPr>
      </w:pPr>
      <w:r w:rsidRPr="00977738">
        <w:rPr>
          <w:b/>
          <w:sz w:val="20"/>
          <w:szCs w:val="20"/>
          <w:u w:val="single"/>
        </w:rPr>
        <w:t xml:space="preserve">4)skladovací </w:t>
      </w:r>
      <w:r w:rsidRPr="00977738">
        <w:rPr>
          <w:sz w:val="20"/>
          <w:szCs w:val="20"/>
        </w:rPr>
        <w:t xml:space="preserve"> -  tuk v podkožním vazivu, je kromě mechanické, tepelné a izolační </w:t>
      </w:r>
      <w:proofErr w:type="spellStart"/>
      <w:r w:rsidRPr="00977738">
        <w:rPr>
          <w:sz w:val="20"/>
          <w:szCs w:val="20"/>
        </w:rPr>
        <w:t>fce</w:t>
      </w:r>
      <w:proofErr w:type="spellEnd"/>
      <w:r w:rsidRPr="00977738">
        <w:rPr>
          <w:sz w:val="20"/>
          <w:szCs w:val="20"/>
        </w:rPr>
        <w:t xml:space="preserve"> i  </w:t>
      </w:r>
    </w:p>
    <w:p w:rsidR="009037AE" w:rsidRPr="00977738" w:rsidRDefault="009037AE" w:rsidP="009037AE">
      <w:pPr>
        <w:ind w:left="19"/>
        <w:rPr>
          <w:sz w:val="20"/>
          <w:szCs w:val="20"/>
        </w:rPr>
      </w:pPr>
      <w:r w:rsidRPr="00977738">
        <w:rPr>
          <w:b/>
          <w:sz w:val="20"/>
          <w:szCs w:val="20"/>
        </w:rPr>
        <w:t xml:space="preserve">                          </w:t>
      </w:r>
      <w:r w:rsidRPr="00977738">
        <w:rPr>
          <w:sz w:val="20"/>
          <w:szCs w:val="20"/>
        </w:rPr>
        <w:t xml:space="preserve">energetickou zásobárnou </w:t>
      </w:r>
    </w:p>
    <w:p w:rsidR="009037AE" w:rsidRPr="00977738" w:rsidRDefault="009037AE" w:rsidP="009037AE">
      <w:pPr>
        <w:ind w:left="1080"/>
        <w:rPr>
          <w:sz w:val="20"/>
          <w:szCs w:val="20"/>
        </w:rPr>
      </w:pPr>
      <w:r w:rsidRPr="00977738">
        <w:rPr>
          <w:sz w:val="20"/>
          <w:szCs w:val="20"/>
        </w:rPr>
        <w:t xml:space="preserve">   - ukládá vitaminy rozpustné v tucích (A, D, E, K)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b/>
          <w:sz w:val="20"/>
          <w:szCs w:val="20"/>
          <w:u w:val="single"/>
        </w:rPr>
        <w:t>5)vylučovací</w:t>
      </w:r>
      <w:r w:rsidRPr="00977738">
        <w:rPr>
          <w:sz w:val="20"/>
          <w:szCs w:val="20"/>
        </w:rPr>
        <w:t xml:space="preserve"> - mazové a potní žlázky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>- jejich sekrety se uplatňují při ochraně kůže i celého organismu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>- pro svou kyselou reakci omezují růst mikroorganismů a mají tak slabě desinfekční účinky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b/>
          <w:sz w:val="20"/>
          <w:szCs w:val="20"/>
          <w:u w:val="single"/>
        </w:rPr>
        <w:t>6)resorpční</w:t>
      </w:r>
      <w:r w:rsidRPr="00977738">
        <w:rPr>
          <w:sz w:val="20"/>
          <w:szCs w:val="20"/>
        </w:rPr>
        <w:t xml:space="preserve"> - je pro vodu a tím i pro látky ve vodě rozpustné prakticky nepropustná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b/>
          <w:caps/>
          <w:color w:val="FF0000"/>
          <w:kern w:val="24"/>
          <w:sz w:val="20"/>
          <w:szCs w:val="20"/>
        </w:rPr>
        <w:t>1) pokožka</w:t>
      </w:r>
      <w:r w:rsidRPr="00977738">
        <w:rPr>
          <w:b/>
          <w:color w:val="FF0000"/>
          <w:sz w:val="20"/>
          <w:szCs w:val="20"/>
        </w:rPr>
        <w:t xml:space="preserve"> </w:t>
      </w:r>
      <w:r w:rsidRPr="00977738">
        <w:rPr>
          <w:sz w:val="20"/>
          <w:szCs w:val="20"/>
        </w:rPr>
        <w:t>(epidermis) - přímý kontakt s okolím</w:t>
      </w:r>
    </w:p>
    <w:p w:rsidR="009037AE" w:rsidRPr="00977738" w:rsidRDefault="009037AE" w:rsidP="009037AE">
      <w:pPr>
        <w:rPr>
          <w:color w:val="0000FF"/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           -</w:t>
      </w:r>
      <w:r w:rsidRPr="00977738">
        <w:rPr>
          <w:color w:val="0000FF"/>
          <w:sz w:val="20"/>
          <w:szCs w:val="20"/>
        </w:rPr>
        <w:t xml:space="preserve"> </w:t>
      </w:r>
      <w:r w:rsidRPr="00977738">
        <w:rPr>
          <w:b/>
          <w:color w:val="0000FF"/>
          <w:sz w:val="20"/>
          <w:szCs w:val="20"/>
        </w:rPr>
        <w:t>má 5 vrstev</w:t>
      </w:r>
    </w:p>
    <w:p w:rsidR="009037AE" w:rsidRPr="00977738" w:rsidRDefault="003426E6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</w:t>
      </w:r>
      <w:r w:rsidR="009037AE" w:rsidRPr="00977738">
        <w:rPr>
          <w:sz w:val="20"/>
          <w:szCs w:val="20"/>
        </w:rPr>
        <w:t>skládá se – několik vrstev plochých buněk, na povrchu odumírají, rohovatí,olupují se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povrchové buňky - mechanická odolnost, obsahují bílkovinu kreatin-těžko rozpustná ve 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        vodě,proto je kůže nerozpustná ve vodě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hlubší vrstvy – obsahují zrna barviva, pigment melanin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a) vrstva rohová</w:t>
      </w:r>
      <w:r w:rsidRPr="00977738">
        <w:rPr>
          <w:sz w:val="20"/>
          <w:szCs w:val="20"/>
        </w:rPr>
        <w:t xml:space="preserve"> (</w:t>
      </w:r>
      <w:proofErr w:type="spellStart"/>
      <w:r w:rsidRPr="00977738">
        <w:rPr>
          <w:sz w:val="20"/>
          <w:szCs w:val="20"/>
        </w:rPr>
        <w:t>korneum</w:t>
      </w:r>
      <w:proofErr w:type="spellEnd"/>
      <w:r w:rsidRPr="00977738">
        <w:rPr>
          <w:sz w:val="20"/>
          <w:szCs w:val="20"/>
        </w:rPr>
        <w:t xml:space="preserve">) – </w:t>
      </w:r>
      <w:proofErr w:type="spellStart"/>
      <w:r w:rsidRPr="00977738">
        <w:rPr>
          <w:sz w:val="20"/>
          <w:szCs w:val="20"/>
        </w:rPr>
        <w:t>nejpovrchovější</w:t>
      </w:r>
      <w:proofErr w:type="spellEnd"/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kožní film, je kryt směsí vody, lipidů, proteinů, aminokyselin, soli 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buňky, které nacházíme ve vrstvě zrnité, světlé i rohové se tvoří z buněk vrstvy ostnaté (prostě    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jak stárnou, tak se posouvají nahoru vytlačovány novými spodními)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je to konečné stadium jednotlivých (5) vývojových stupňů vrstev pokožky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povrch se olupuje v jemných šupinkách – denní ztráta rohoviny = 6 – </w:t>
      </w:r>
      <w:smartTag w:uri="urn:schemas-microsoft-com:office:smarttags" w:element="metricconverter">
        <w:smartTagPr>
          <w:attr w:name="ProductID" w:val="14 g"/>
        </w:smartTagPr>
        <w:r w:rsidRPr="00977738">
          <w:rPr>
            <w:sz w:val="20"/>
            <w:szCs w:val="20"/>
          </w:rPr>
          <w:t>14 g</w:t>
        </w:r>
      </w:smartTag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mezi rohovou s světlou vrstvou je vodní bariéra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>- rohovou vrstvu kryje povrchový film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>Povrch kožní - kryt směsí vody, lipidů, proteinů, aminokyselin, močoviny</w:t>
      </w:r>
    </w:p>
    <w:p w:rsidR="009037AE" w:rsidRPr="00977738" w:rsidRDefault="009037AE" w:rsidP="009037AE">
      <w:pPr>
        <w:widowControl w:val="0"/>
        <w:numPr>
          <w:ilvl w:val="0"/>
          <w:numId w:val="3"/>
        </w:numPr>
        <w:suppressAutoHyphens/>
        <w:rPr>
          <w:sz w:val="20"/>
          <w:szCs w:val="20"/>
        </w:rPr>
      </w:pPr>
      <w:r w:rsidRPr="00977738">
        <w:rPr>
          <w:sz w:val="20"/>
          <w:szCs w:val="20"/>
        </w:rPr>
        <w:t>ze žláz mazových a potních</w:t>
      </w:r>
    </w:p>
    <w:p w:rsidR="009037AE" w:rsidRPr="00977738" w:rsidRDefault="009037AE" w:rsidP="009037AE">
      <w:pPr>
        <w:widowControl w:val="0"/>
        <w:numPr>
          <w:ilvl w:val="0"/>
          <w:numId w:val="3"/>
        </w:numPr>
        <w:suppressAutoHyphens/>
        <w:rPr>
          <w:sz w:val="20"/>
          <w:szCs w:val="20"/>
        </w:rPr>
      </w:pPr>
      <w:r w:rsidRPr="00977738">
        <w:rPr>
          <w:sz w:val="20"/>
          <w:szCs w:val="20"/>
        </w:rPr>
        <w:t>vzniká tzv. ochranný plášť</w:t>
      </w:r>
    </w:p>
    <w:p w:rsidR="009037AE" w:rsidRPr="00977738" w:rsidRDefault="009037AE" w:rsidP="009037AE">
      <w:pPr>
        <w:widowControl w:val="0"/>
        <w:numPr>
          <w:ilvl w:val="0"/>
          <w:numId w:val="3"/>
        </w:numPr>
        <w:suppressAutoHyphens/>
        <w:rPr>
          <w:sz w:val="20"/>
          <w:szCs w:val="20"/>
        </w:rPr>
      </w:pPr>
      <w:proofErr w:type="spellStart"/>
      <w:r w:rsidRPr="00977738">
        <w:rPr>
          <w:sz w:val="20"/>
          <w:szCs w:val="20"/>
        </w:rPr>
        <w:t>pH</w:t>
      </w:r>
      <w:proofErr w:type="spellEnd"/>
      <w:r w:rsidRPr="00977738">
        <w:rPr>
          <w:sz w:val="20"/>
          <w:szCs w:val="20"/>
        </w:rPr>
        <w:t xml:space="preserve"> lehce kyselé (4,5 – 5,5)</w:t>
      </w:r>
    </w:p>
    <w:p w:rsidR="009037AE" w:rsidRPr="00977738" w:rsidRDefault="009037AE" w:rsidP="009037AE">
      <w:pPr>
        <w:ind w:left="375" w:hanging="375"/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b) světlé buňky</w:t>
      </w:r>
      <w:r w:rsidRPr="00977738">
        <w:rPr>
          <w:sz w:val="20"/>
          <w:szCs w:val="20"/>
        </w:rPr>
        <w:t xml:space="preserve"> (</w:t>
      </w:r>
      <w:proofErr w:type="spellStart"/>
      <w:r w:rsidRPr="00977738">
        <w:rPr>
          <w:sz w:val="20"/>
          <w:szCs w:val="20"/>
        </w:rPr>
        <w:t>lucidum</w:t>
      </w:r>
      <w:proofErr w:type="spellEnd"/>
      <w:r w:rsidRPr="00977738">
        <w:rPr>
          <w:sz w:val="20"/>
          <w:szCs w:val="20"/>
        </w:rPr>
        <w:t>)  - neobsahují už jádra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na dlaních a ploskách nohou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tenká vrstva kůže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c) zrnité</w:t>
      </w:r>
      <w:r w:rsidRPr="00977738">
        <w:rPr>
          <w:sz w:val="20"/>
          <w:szCs w:val="20"/>
        </w:rPr>
        <w:t xml:space="preserve"> (</w:t>
      </w:r>
      <w:proofErr w:type="spellStart"/>
      <w:r w:rsidRPr="00977738">
        <w:rPr>
          <w:sz w:val="20"/>
          <w:szCs w:val="20"/>
        </w:rPr>
        <w:t>granulózní</w:t>
      </w:r>
      <w:proofErr w:type="spellEnd"/>
      <w:r w:rsidRPr="00977738">
        <w:rPr>
          <w:sz w:val="20"/>
          <w:szCs w:val="20"/>
        </w:rPr>
        <w:t>) - už patrná tvorba rohoviny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obsahuje </w:t>
      </w:r>
      <w:proofErr w:type="spellStart"/>
      <w:r w:rsidRPr="00977738">
        <w:rPr>
          <w:sz w:val="20"/>
          <w:szCs w:val="20"/>
        </w:rPr>
        <w:t>keratohyalinová</w:t>
      </w:r>
      <w:proofErr w:type="spellEnd"/>
      <w:r w:rsidRPr="00977738">
        <w:rPr>
          <w:sz w:val="20"/>
          <w:szCs w:val="20"/>
        </w:rPr>
        <w:t xml:space="preserve"> zrníčka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d) vrstva buněk ostnitých</w:t>
      </w:r>
      <w:r w:rsidRPr="00977738">
        <w:rPr>
          <w:sz w:val="20"/>
          <w:szCs w:val="20"/>
        </w:rPr>
        <w:t xml:space="preserve"> (</w:t>
      </w:r>
      <w:proofErr w:type="spellStart"/>
      <w:r w:rsidRPr="00977738">
        <w:rPr>
          <w:sz w:val="20"/>
          <w:szCs w:val="20"/>
        </w:rPr>
        <w:t>spinózních</w:t>
      </w:r>
      <w:proofErr w:type="spellEnd"/>
      <w:r w:rsidRPr="00977738">
        <w:rPr>
          <w:sz w:val="20"/>
          <w:szCs w:val="20"/>
        </w:rPr>
        <w:t>) - navazuje na základní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nejširší vrstva pokožky (ze 4-8 vrstev buněk)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zdroj látek pro výživu pokožky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poslední vrstva, kde jsou patrné mezibuněčné štěrbiny vyplněné tkáňovým mokem (vyživuje 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pokožku, protože ta nemá cévy)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e) základní</w:t>
      </w:r>
      <w:r w:rsidRPr="00977738">
        <w:rPr>
          <w:sz w:val="20"/>
          <w:szCs w:val="20"/>
        </w:rPr>
        <w:t xml:space="preserve"> (bazální) buňky - buňky mají jádra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obsahuje melanocyty (tvoří pigment melanin = barva kůže)</w:t>
      </w:r>
    </w:p>
    <w:p w:rsidR="003426E6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- podílí se na ochraně proti slunečnímu záření</w:t>
      </w:r>
    </w:p>
    <w:p w:rsidR="00BB688B" w:rsidRPr="00977738" w:rsidRDefault="00BB688B" w:rsidP="009037AE">
      <w:pPr>
        <w:rPr>
          <w:sz w:val="20"/>
          <w:szCs w:val="20"/>
        </w:rPr>
      </w:pPr>
    </w:p>
    <w:p w:rsidR="00441BD6" w:rsidRPr="00977738" w:rsidRDefault="00441BD6" w:rsidP="009037AE">
      <w:pPr>
        <w:rPr>
          <w:sz w:val="20"/>
          <w:szCs w:val="20"/>
        </w:rPr>
      </w:pP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b/>
          <w:caps/>
          <w:color w:val="FF0000"/>
          <w:kern w:val="24"/>
          <w:sz w:val="20"/>
          <w:szCs w:val="20"/>
        </w:rPr>
        <w:t>2) škára</w:t>
      </w:r>
      <w:r w:rsidRPr="00977738">
        <w:rPr>
          <w:sz w:val="20"/>
          <w:szCs w:val="20"/>
        </w:rPr>
        <w:t xml:space="preserve"> (</w:t>
      </w:r>
      <w:proofErr w:type="spellStart"/>
      <w:r w:rsidRPr="00977738">
        <w:rPr>
          <w:sz w:val="20"/>
          <w:szCs w:val="20"/>
        </w:rPr>
        <w:t>korium</w:t>
      </w:r>
      <w:proofErr w:type="spellEnd"/>
      <w:r w:rsidRPr="00977738">
        <w:rPr>
          <w:sz w:val="20"/>
          <w:szCs w:val="20"/>
        </w:rPr>
        <w:t xml:space="preserve">, </w:t>
      </w:r>
      <w:proofErr w:type="spellStart"/>
      <w:r w:rsidRPr="00977738">
        <w:rPr>
          <w:sz w:val="20"/>
          <w:szCs w:val="20"/>
        </w:rPr>
        <w:t>dermis</w:t>
      </w:r>
      <w:proofErr w:type="spellEnd"/>
      <w:r w:rsidRPr="00977738">
        <w:rPr>
          <w:sz w:val="20"/>
          <w:szCs w:val="20"/>
        </w:rPr>
        <w:t xml:space="preserve">) – leží pod pokožkou, bohaté cévní sítě, zásobárna krve ( v kožních </w:t>
      </w:r>
    </w:p>
    <w:p w:rsidR="009037AE" w:rsidRPr="00977738" w:rsidRDefault="009037AE" w:rsidP="009037AE">
      <w:pPr>
        <w:ind w:left="1418" w:firstLine="709"/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cévách je až </w:t>
      </w:r>
      <w:smartTag w:uri="urn:schemas-microsoft-com:office:smarttags" w:element="metricconverter">
        <w:smartTagPr>
          <w:attr w:name="ProductID" w:val="1 l"/>
        </w:smartTagPr>
        <w:r w:rsidRPr="00977738">
          <w:rPr>
            <w:sz w:val="20"/>
            <w:szCs w:val="20"/>
          </w:rPr>
          <w:t>1 l</w:t>
        </w:r>
      </w:smartTag>
      <w:r w:rsidRPr="00977738">
        <w:rPr>
          <w:sz w:val="20"/>
          <w:szCs w:val="20"/>
        </w:rPr>
        <w:t xml:space="preserve"> krve)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-  tvořena pojivovou tkání,vazivová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- skládá se z vazivových a elastických vláken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elastická vlákna zajišťují pružnost, roztažitelnost, pevnost, štěpitelnost kůže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probíhají zde krevní a </w:t>
      </w:r>
      <w:proofErr w:type="spellStart"/>
      <w:r w:rsidRPr="00977738">
        <w:rPr>
          <w:sz w:val="20"/>
          <w:szCs w:val="20"/>
        </w:rPr>
        <w:t>mizní</w:t>
      </w:r>
      <w:proofErr w:type="spellEnd"/>
      <w:r w:rsidRPr="00977738">
        <w:rPr>
          <w:sz w:val="20"/>
          <w:szCs w:val="20"/>
        </w:rPr>
        <w:t xml:space="preserve"> cévy, nervy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skládá se – 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b/>
          <w:sz w:val="20"/>
          <w:szCs w:val="20"/>
        </w:rPr>
        <w:t>a)</w:t>
      </w:r>
      <w:r w:rsidRPr="00977738">
        <w:rPr>
          <w:sz w:val="20"/>
          <w:szCs w:val="20"/>
        </w:rPr>
        <w:t xml:space="preserve"> </w:t>
      </w:r>
      <w:r w:rsidRPr="00977738">
        <w:rPr>
          <w:b/>
          <w:sz w:val="20"/>
          <w:szCs w:val="20"/>
        </w:rPr>
        <w:t>vazivových vláken</w:t>
      </w:r>
      <w:r w:rsidRPr="00977738">
        <w:rPr>
          <w:sz w:val="20"/>
          <w:szCs w:val="20"/>
        </w:rPr>
        <w:t xml:space="preserve"> </w:t>
      </w:r>
      <w:r w:rsidRPr="00977738">
        <w:rPr>
          <w:b/>
          <w:sz w:val="20"/>
          <w:szCs w:val="20"/>
        </w:rPr>
        <w:t>kolagenních</w:t>
      </w:r>
      <w:r w:rsidRPr="00977738">
        <w:rPr>
          <w:sz w:val="20"/>
          <w:szCs w:val="20"/>
        </w:rPr>
        <w:t xml:space="preserve"> (kolagen)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b/>
          <w:sz w:val="20"/>
          <w:szCs w:val="20"/>
        </w:rPr>
        <w:t>b) elastických</w:t>
      </w:r>
      <w:r w:rsidRPr="00977738">
        <w:rPr>
          <w:sz w:val="20"/>
          <w:szCs w:val="20"/>
        </w:rPr>
        <w:t xml:space="preserve"> (pružnost, pevnost, štěpitelnost)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b/>
          <w:sz w:val="20"/>
          <w:szCs w:val="20"/>
        </w:rPr>
        <w:t>c)  retikulárních</w:t>
      </w:r>
      <w:r w:rsidRPr="00977738">
        <w:rPr>
          <w:sz w:val="20"/>
          <w:szCs w:val="20"/>
        </w:rPr>
        <w:t xml:space="preserve"> (cévy – mízní a krevní)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b/>
          <w:sz w:val="20"/>
          <w:szCs w:val="20"/>
        </w:rPr>
        <w:t>d) nervy-</w:t>
      </w:r>
      <w:r w:rsidRPr="00977738">
        <w:rPr>
          <w:sz w:val="20"/>
          <w:szCs w:val="20"/>
        </w:rPr>
        <w:t xml:space="preserve">lymfatický systém 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b/>
          <w:sz w:val="20"/>
          <w:szCs w:val="20"/>
        </w:rPr>
        <w:t>e) nervová zakončení</w:t>
      </w:r>
      <w:r w:rsidRPr="00977738">
        <w:rPr>
          <w:sz w:val="20"/>
          <w:szCs w:val="20"/>
        </w:rPr>
        <w:t xml:space="preserve"> – receptory bolesti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</w:t>
      </w:r>
      <w:proofErr w:type="spellStart"/>
      <w:r w:rsidRPr="00977738">
        <w:rPr>
          <w:sz w:val="20"/>
          <w:szCs w:val="20"/>
        </w:rPr>
        <w:t>Messnerovo</w:t>
      </w:r>
      <w:proofErr w:type="spellEnd"/>
      <w:r w:rsidRPr="00977738">
        <w:rPr>
          <w:sz w:val="20"/>
          <w:szCs w:val="20"/>
        </w:rPr>
        <w:t xml:space="preserve"> tělísko – dotyk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Vater.</w:t>
      </w:r>
      <w:proofErr w:type="spellStart"/>
      <w:r w:rsidRPr="00977738">
        <w:rPr>
          <w:sz w:val="20"/>
          <w:szCs w:val="20"/>
        </w:rPr>
        <w:t>Piciniho</w:t>
      </w:r>
      <w:proofErr w:type="spellEnd"/>
      <w:r w:rsidRPr="00977738">
        <w:rPr>
          <w:sz w:val="20"/>
          <w:szCs w:val="20"/>
        </w:rPr>
        <w:t xml:space="preserve"> těl. – tlak a vibraci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</w:t>
      </w:r>
      <w:proofErr w:type="spellStart"/>
      <w:r w:rsidRPr="00977738">
        <w:rPr>
          <w:sz w:val="20"/>
          <w:szCs w:val="20"/>
        </w:rPr>
        <w:t>Rufiniho</w:t>
      </w:r>
      <w:proofErr w:type="spellEnd"/>
      <w:r w:rsidRPr="00977738">
        <w:rPr>
          <w:sz w:val="20"/>
          <w:szCs w:val="20"/>
        </w:rPr>
        <w:t xml:space="preserve"> těl. –  teplo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Krausovo těl. – chlad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b/>
          <w:sz w:val="20"/>
          <w:szCs w:val="20"/>
        </w:rPr>
        <w:t>f)</w:t>
      </w:r>
      <w:r w:rsidRPr="00977738">
        <w:rPr>
          <w:sz w:val="20"/>
          <w:szCs w:val="20"/>
        </w:rPr>
        <w:t xml:space="preserve"> </w:t>
      </w:r>
      <w:r w:rsidRPr="00977738">
        <w:rPr>
          <w:b/>
          <w:sz w:val="20"/>
          <w:szCs w:val="20"/>
        </w:rPr>
        <w:t xml:space="preserve">kožní </w:t>
      </w:r>
      <w:proofErr w:type="spellStart"/>
      <w:r w:rsidRPr="00977738">
        <w:rPr>
          <w:b/>
          <w:sz w:val="20"/>
          <w:szCs w:val="20"/>
        </w:rPr>
        <w:t>adnexa</w:t>
      </w:r>
      <w:proofErr w:type="spellEnd"/>
      <w:r w:rsidRPr="00977738">
        <w:rPr>
          <w:sz w:val="20"/>
          <w:szCs w:val="20"/>
        </w:rPr>
        <w:t xml:space="preserve"> - mazové žlázky - denně 1-2g mazu, ochranná funkce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        - nejsou na dlaních a ploskách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        - maz = tukovité látky + bílkoviny + sůl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</w:t>
      </w:r>
      <w:r w:rsidR="002B502B" w:rsidRPr="00977738">
        <w:rPr>
          <w:sz w:val="20"/>
          <w:szCs w:val="20"/>
        </w:rPr>
        <w:t xml:space="preserve"> </w:t>
      </w:r>
      <w:r w:rsidRPr="00977738">
        <w:rPr>
          <w:sz w:val="20"/>
          <w:szCs w:val="20"/>
        </w:rPr>
        <w:t xml:space="preserve">       potní žlázy - 2,5 milionu</w:t>
      </w:r>
    </w:p>
    <w:p w:rsidR="009037AE" w:rsidRPr="00977738" w:rsidRDefault="009037AE" w:rsidP="009037AE">
      <w:pPr>
        <w:ind w:left="1440"/>
        <w:rPr>
          <w:sz w:val="20"/>
          <w:szCs w:val="20"/>
        </w:rPr>
      </w:pPr>
      <w:r w:rsidRPr="00977738">
        <w:rPr>
          <w:sz w:val="20"/>
          <w:szCs w:val="20"/>
        </w:rPr>
        <w:t xml:space="preserve">         - nejvíc: dlaně, čelo, plosky, podpaží, kůže zevního pohlavního orgánu</w:t>
      </w:r>
    </w:p>
    <w:p w:rsidR="009037AE" w:rsidRPr="00977738" w:rsidRDefault="009037AE" w:rsidP="009037AE">
      <w:pPr>
        <w:ind w:left="1440"/>
        <w:rPr>
          <w:sz w:val="20"/>
          <w:szCs w:val="20"/>
        </w:rPr>
      </w:pPr>
      <w:r w:rsidRPr="00977738">
        <w:rPr>
          <w:sz w:val="20"/>
          <w:szCs w:val="20"/>
        </w:rPr>
        <w:t xml:space="preserve">         - termoregulace (řízení tělesné teploty)=zasahuje do hospodaření s</w:t>
      </w:r>
      <w:r w:rsidR="002B502B" w:rsidRPr="00977738">
        <w:rPr>
          <w:sz w:val="20"/>
          <w:szCs w:val="20"/>
        </w:rPr>
        <w:t xml:space="preserve"> </w:t>
      </w:r>
      <w:r w:rsidRPr="00977738">
        <w:rPr>
          <w:sz w:val="20"/>
          <w:szCs w:val="20"/>
        </w:rPr>
        <w:t>vodou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</w:t>
      </w:r>
      <w:r w:rsidR="002B502B" w:rsidRPr="00977738">
        <w:rPr>
          <w:sz w:val="20"/>
          <w:szCs w:val="20"/>
        </w:rPr>
        <w:t xml:space="preserve"> </w:t>
      </w:r>
      <w:r w:rsidRPr="00977738">
        <w:rPr>
          <w:sz w:val="20"/>
          <w:szCs w:val="20"/>
        </w:rPr>
        <w:t xml:space="preserve">  chlupy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</w:t>
      </w:r>
      <w:r w:rsidR="002B502B" w:rsidRPr="00977738">
        <w:rPr>
          <w:sz w:val="20"/>
          <w:szCs w:val="20"/>
        </w:rPr>
        <w:t xml:space="preserve"> </w:t>
      </w:r>
      <w:r w:rsidRPr="00977738">
        <w:rPr>
          <w:sz w:val="20"/>
          <w:szCs w:val="20"/>
        </w:rPr>
        <w:t xml:space="preserve"> nehty</w:t>
      </w:r>
    </w:p>
    <w:p w:rsidR="009037AE" w:rsidRPr="00977738" w:rsidRDefault="009037AE" w:rsidP="009037AE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</w:t>
      </w:r>
      <w:r w:rsidR="002B502B" w:rsidRPr="00977738">
        <w:rPr>
          <w:sz w:val="20"/>
          <w:szCs w:val="20"/>
        </w:rPr>
        <w:t xml:space="preserve"> </w:t>
      </w:r>
      <w:r w:rsidRPr="00977738">
        <w:rPr>
          <w:sz w:val="20"/>
          <w:szCs w:val="20"/>
        </w:rPr>
        <w:t xml:space="preserve"> vlasy</w:t>
      </w:r>
    </w:p>
    <w:p w:rsidR="009037AE" w:rsidRPr="00977738" w:rsidRDefault="009037AE" w:rsidP="009037AE">
      <w:pPr>
        <w:ind w:left="19" w:hanging="19"/>
        <w:rPr>
          <w:sz w:val="20"/>
          <w:szCs w:val="20"/>
        </w:rPr>
      </w:pPr>
      <w:r w:rsidRPr="00977738">
        <w:rPr>
          <w:b/>
          <w:caps/>
          <w:color w:val="FF0000"/>
          <w:kern w:val="24"/>
          <w:sz w:val="20"/>
          <w:szCs w:val="20"/>
        </w:rPr>
        <w:t>3) podkožní vazivo</w:t>
      </w:r>
      <w:r w:rsidRPr="00977738">
        <w:rPr>
          <w:sz w:val="20"/>
          <w:szCs w:val="20"/>
        </w:rPr>
        <w:t xml:space="preserve"> (pojivo, hypodermis) – nejhlubší základní vrstva, pod </w:t>
      </w:r>
      <w:proofErr w:type="spellStart"/>
      <w:r w:rsidRPr="00977738">
        <w:rPr>
          <w:sz w:val="20"/>
          <w:szCs w:val="20"/>
        </w:rPr>
        <w:t>škárou</w:t>
      </w:r>
      <w:proofErr w:type="spellEnd"/>
    </w:p>
    <w:p w:rsidR="009037AE" w:rsidRPr="00977738" w:rsidRDefault="009037AE" w:rsidP="009037AE">
      <w:pPr>
        <w:ind w:left="19" w:hanging="19"/>
        <w:rPr>
          <w:sz w:val="20"/>
          <w:szCs w:val="20"/>
        </w:rPr>
      </w:pPr>
      <w:r w:rsidRPr="00977738">
        <w:rPr>
          <w:sz w:val="20"/>
          <w:szCs w:val="20"/>
        </w:rPr>
        <w:t>Skládá se</w:t>
      </w:r>
      <w:r w:rsidRPr="00977738">
        <w:rPr>
          <w:b/>
          <w:sz w:val="20"/>
          <w:szCs w:val="20"/>
        </w:rPr>
        <w:t xml:space="preserve"> -</w:t>
      </w:r>
      <w:r w:rsidRPr="00977738">
        <w:rPr>
          <w:sz w:val="20"/>
          <w:szCs w:val="20"/>
        </w:rPr>
        <w:t xml:space="preserve"> převážně z tukové tkáně, která izoluje organismus před chladem, tlumí nárazy,  </w:t>
      </w:r>
    </w:p>
    <w:p w:rsidR="009037AE" w:rsidRPr="00977738" w:rsidRDefault="009037AE" w:rsidP="009037AE">
      <w:pPr>
        <w:ind w:left="19"/>
        <w:rPr>
          <w:sz w:val="20"/>
          <w:szCs w:val="20"/>
        </w:rPr>
      </w:pPr>
      <w:r w:rsidRPr="00977738">
        <w:rPr>
          <w:sz w:val="20"/>
          <w:szCs w:val="20"/>
        </w:rPr>
        <w:t xml:space="preserve">- pokrývá svaly a jejich </w:t>
      </w:r>
      <w:proofErr w:type="spellStart"/>
      <w:r w:rsidRPr="00977738">
        <w:rPr>
          <w:sz w:val="20"/>
          <w:szCs w:val="20"/>
        </w:rPr>
        <w:t>fascie</w:t>
      </w:r>
      <w:proofErr w:type="spellEnd"/>
    </w:p>
    <w:p w:rsidR="009037AE" w:rsidRPr="00977738" w:rsidRDefault="009037AE" w:rsidP="009037AE">
      <w:pPr>
        <w:ind w:left="19"/>
        <w:rPr>
          <w:sz w:val="20"/>
          <w:szCs w:val="20"/>
        </w:rPr>
      </w:pPr>
      <w:r w:rsidRPr="00977738">
        <w:rPr>
          <w:sz w:val="20"/>
          <w:szCs w:val="20"/>
        </w:rPr>
        <w:t xml:space="preserve">- zásobárna </w:t>
      </w:r>
      <w:r w:rsidRPr="00977738">
        <w:rPr>
          <w:sz w:val="20"/>
          <w:szCs w:val="20"/>
          <w:u w:val="single"/>
        </w:rPr>
        <w:t>tuku</w:t>
      </w:r>
      <w:r w:rsidRPr="00977738">
        <w:rPr>
          <w:sz w:val="20"/>
          <w:szCs w:val="20"/>
        </w:rPr>
        <w:t xml:space="preserve"> pro organismus</w:t>
      </w:r>
    </w:p>
    <w:p w:rsidR="009037AE" w:rsidRPr="00977738" w:rsidRDefault="009037AE" w:rsidP="009037AE">
      <w:pPr>
        <w:ind w:left="19"/>
        <w:rPr>
          <w:sz w:val="20"/>
          <w:szCs w:val="20"/>
        </w:rPr>
      </w:pPr>
      <w:r w:rsidRPr="00977738">
        <w:rPr>
          <w:sz w:val="20"/>
          <w:szCs w:val="20"/>
        </w:rPr>
        <w:t>- mechanická i tepelná ochrana hlouběji uložených orgánů</w:t>
      </w:r>
    </w:p>
    <w:p w:rsidR="009037AE" w:rsidRPr="00977738" w:rsidRDefault="009037AE" w:rsidP="009037AE">
      <w:pPr>
        <w:ind w:left="19"/>
        <w:rPr>
          <w:sz w:val="20"/>
          <w:szCs w:val="20"/>
        </w:rPr>
      </w:pPr>
      <w:r w:rsidRPr="00977738">
        <w:rPr>
          <w:sz w:val="20"/>
          <w:szCs w:val="20"/>
        </w:rPr>
        <w:t>- zásobárna energie pro tělo</w:t>
      </w:r>
    </w:p>
    <w:p w:rsidR="009037AE" w:rsidRPr="00977738" w:rsidRDefault="009037AE">
      <w:pPr>
        <w:rPr>
          <w:sz w:val="20"/>
          <w:szCs w:val="20"/>
        </w:rPr>
      </w:pPr>
    </w:p>
    <w:p w:rsidR="00BB688B" w:rsidRPr="00977738" w:rsidRDefault="00BB688B" w:rsidP="00BB688B">
      <w:pPr>
        <w:rPr>
          <w:b/>
          <w:caps/>
          <w:color w:val="FF0000"/>
          <w:sz w:val="20"/>
          <w:szCs w:val="20"/>
        </w:rPr>
      </w:pPr>
      <w:r w:rsidRPr="00977738">
        <w:rPr>
          <w:b/>
          <w:caps/>
          <w:color w:val="FF0000"/>
          <w:sz w:val="20"/>
          <w:szCs w:val="20"/>
        </w:rPr>
        <w:t>Živnostenský zákon</w:t>
      </w:r>
    </w:p>
    <w:p w:rsidR="00614C88" w:rsidRPr="00977738" w:rsidRDefault="00BB688B" w:rsidP="00BB688B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Živnost</w:t>
      </w:r>
      <w:r w:rsidRPr="00977738">
        <w:rPr>
          <w:sz w:val="20"/>
          <w:szCs w:val="20"/>
        </w:rPr>
        <w:t xml:space="preserve"> = </w:t>
      </w:r>
      <w:r w:rsidRPr="00977738">
        <w:rPr>
          <w:b/>
          <w:sz w:val="20"/>
          <w:szCs w:val="20"/>
        </w:rPr>
        <w:t>soustavná</w:t>
      </w:r>
      <w:r w:rsidRPr="00977738">
        <w:rPr>
          <w:sz w:val="20"/>
          <w:szCs w:val="20"/>
        </w:rPr>
        <w:t xml:space="preserve"> činnost provozovaná samostatně, vlastním jménem a na vlastní odpovědnost </w:t>
      </w:r>
    </w:p>
    <w:p w:rsidR="00BB688B" w:rsidRPr="00977738" w:rsidRDefault="00614C88" w:rsidP="002B502B">
      <w:pPr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</w:t>
      </w:r>
      <w:r w:rsidR="00BB688B" w:rsidRPr="00977738">
        <w:rPr>
          <w:sz w:val="20"/>
          <w:szCs w:val="20"/>
        </w:rPr>
        <w:t>za účelem dosažení zisku.</w:t>
      </w:r>
      <w:r w:rsidR="002B502B" w:rsidRPr="00977738">
        <w:rPr>
          <w:sz w:val="20"/>
          <w:szCs w:val="20"/>
        </w:rPr>
        <w:t xml:space="preserve"> </w:t>
      </w:r>
      <w:r w:rsidR="002B502B" w:rsidRPr="00977738">
        <w:rPr>
          <w:b/>
          <w:sz w:val="20"/>
          <w:szCs w:val="20"/>
        </w:rPr>
        <w:t>Mů</w:t>
      </w:r>
      <w:r w:rsidR="00BB688B" w:rsidRPr="00977738">
        <w:rPr>
          <w:b/>
          <w:sz w:val="20"/>
          <w:szCs w:val="20"/>
        </w:rPr>
        <w:t xml:space="preserve">že </w:t>
      </w:r>
      <w:r w:rsidR="00BB688B" w:rsidRPr="00977738">
        <w:rPr>
          <w:sz w:val="20"/>
          <w:szCs w:val="20"/>
        </w:rPr>
        <w:t>jí provozovat FO i PO</w:t>
      </w:r>
    </w:p>
    <w:p w:rsidR="00BB688B" w:rsidRPr="00977738" w:rsidRDefault="00BB688B" w:rsidP="002B502B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Podmínky</w:t>
      </w:r>
      <w:r w:rsidR="00614C88" w:rsidRPr="00977738">
        <w:rPr>
          <w:sz w:val="20"/>
          <w:szCs w:val="20"/>
        </w:rPr>
        <w:t xml:space="preserve"> provozování živnosti - </w:t>
      </w:r>
      <w:r w:rsidRPr="00977738">
        <w:rPr>
          <w:sz w:val="20"/>
          <w:szCs w:val="20"/>
        </w:rPr>
        <w:t>od 18 let</w:t>
      </w:r>
      <w:r w:rsidR="002B502B" w:rsidRPr="00977738">
        <w:rPr>
          <w:sz w:val="20"/>
          <w:szCs w:val="20"/>
        </w:rPr>
        <w:t xml:space="preserve">, </w:t>
      </w:r>
      <w:r w:rsidRPr="00977738">
        <w:rPr>
          <w:sz w:val="20"/>
          <w:szCs w:val="20"/>
        </w:rPr>
        <w:t>bezúhonnost</w:t>
      </w:r>
    </w:p>
    <w:p w:rsidR="00BB688B" w:rsidRPr="00977738" w:rsidRDefault="00614C88" w:rsidP="00614C88">
      <w:pPr>
        <w:widowControl w:val="0"/>
        <w:suppressAutoHyphens/>
        <w:ind w:left="360"/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- </w:t>
      </w:r>
      <w:r w:rsidR="00BB688B" w:rsidRPr="00977738">
        <w:rPr>
          <w:sz w:val="20"/>
          <w:szCs w:val="20"/>
        </w:rPr>
        <w:t>odborná způsobilost (výuční list, osvědčení o rekvalifikaci – to budem</w:t>
      </w:r>
      <w:r w:rsidR="002B502B" w:rsidRPr="00977738">
        <w:rPr>
          <w:sz w:val="20"/>
          <w:szCs w:val="20"/>
        </w:rPr>
        <w:t>e</w:t>
      </w:r>
      <w:r w:rsidR="00BB688B" w:rsidRPr="00977738">
        <w:rPr>
          <w:sz w:val="20"/>
          <w:szCs w:val="20"/>
        </w:rPr>
        <w:t xml:space="preserve"> mít)</w:t>
      </w:r>
    </w:p>
    <w:p w:rsidR="00BB688B" w:rsidRPr="00977738" w:rsidRDefault="00BB688B" w:rsidP="00614C88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Dělení</w:t>
      </w:r>
      <w:r w:rsidR="00614C88" w:rsidRPr="00977738">
        <w:rPr>
          <w:sz w:val="20"/>
          <w:szCs w:val="20"/>
        </w:rPr>
        <w:t xml:space="preserve"> živností - </w:t>
      </w:r>
      <w:r w:rsidRPr="00977738">
        <w:rPr>
          <w:sz w:val="20"/>
          <w:szCs w:val="20"/>
        </w:rPr>
        <w:t>ohlašovací:</w:t>
      </w:r>
    </w:p>
    <w:p w:rsidR="00BB688B" w:rsidRPr="00977738" w:rsidRDefault="00614C88" w:rsidP="00614C88">
      <w:pPr>
        <w:widowControl w:val="0"/>
        <w:suppressAutoHyphens/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 - </w:t>
      </w:r>
      <w:r w:rsidR="00BB688B" w:rsidRPr="00977738">
        <w:rPr>
          <w:sz w:val="20"/>
          <w:szCs w:val="20"/>
        </w:rPr>
        <w:t>koncesovaná (doprava)</w:t>
      </w:r>
    </w:p>
    <w:p w:rsidR="00BB688B" w:rsidRPr="00977738" w:rsidRDefault="00614C88" w:rsidP="00614C88">
      <w:pPr>
        <w:widowControl w:val="0"/>
        <w:suppressAutoHyphens/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 - volná (nákup-prodej,</w:t>
      </w:r>
      <w:r w:rsidR="00BB688B" w:rsidRPr="00977738">
        <w:rPr>
          <w:sz w:val="20"/>
          <w:szCs w:val="20"/>
        </w:rPr>
        <w:t>masér) neměl by být masér jinde, když musí mít osvědče</w:t>
      </w:r>
      <w:r w:rsidRPr="00977738">
        <w:rPr>
          <w:sz w:val="20"/>
          <w:szCs w:val="20"/>
        </w:rPr>
        <w:t>ní</w:t>
      </w:r>
    </w:p>
    <w:p w:rsidR="00BB688B" w:rsidRPr="00977738" w:rsidRDefault="00614C88" w:rsidP="00614C88">
      <w:pPr>
        <w:widowControl w:val="0"/>
        <w:suppressAutoHyphens/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 - </w:t>
      </w:r>
      <w:r w:rsidR="00BB688B" w:rsidRPr="00977738">
        <w:rPr>
          <w:sz w:val="20"/>
          <w:szCs w:val="20"/>
        </w:rPr>
        <w:t>vázaná (oční optika)</w:t>
      </w:r>
    </w:p>
    <w:p w:rsidR="00BB688B" w:rsidRPr="00977738" w:rsidRDefault="00614C88" w:rsidP="00614C88">
      <w:pPr>
        <w:widowControl w:val="0"/>
        <w:suppressAutoHyphens/>
        <w:rPr>
          <w:sz w:val="20"/>
          <w:szCs w:val="20"/>
        </w:rPr>
      </w:pPr>
      <w:r w:rsidRPr="00977738">
        <w:rPr>
          <w:sz w:val="20"/>
          <w:szCs w:val="20"/>
        </w:rPr>
        <w:t xml:space="preserve">                             - </w:t>
      </w:r>
      <w:r w:rsidR="00BB688B" w:rsidRPr="00977738">
        <w:rPr>
          <w:sz w:val="20"/>
          <w:szCs w:val="20"/>
        </w:rPr>
        <w:t>řemeslná (manikúra, kadeřnictví, kosmetika)</w:t>
      </w:r>
    </w:p>
    <w:p w:rsidR="00BB688B" w:rsidRPr="00977738" w:rsidRDefault="00BB688B" w:rsidP="00BB688B">
      <w:pPr>
        <w:rPr>
          <w:sz w:val="20"/>
          <w:szCs w:val="20"/>
        </w:rPr>
      </w:pPr>
      <w:r w:rsidRPr="00977738">
        <w:rPr>
          <w:b/>
          <w:color w:val="0000FF"/>
          <w:sz w:val="20"/>
          <w:szCs w:val="20"/>
        </w:rPr>
        <w:t>Provozovna</w:t>
      </w:r>
      <w:r w:rsidRPr="00977738">
        <w:rPr>
          <w:sz w:val="20"/>
          <w:szCs w:val="20"/>
        </w:rPr>
        <w:t xml:space="preserve"> - prostor, kde se provozuje živnost</w:t>
      </w:r>
      <w:r w:rsidR="00614C88" w:rsidRPr="00977738">
        <w:rPr>
          <w:sz w:val="20"/>
          <w:szCs w:val="20"/>
        </w:rPr>
        <w:t xml:space="preserve">, </w:t>
      </w:r>
      <w:r w:rsidRPr="00977738">
        <w:rPr>
          <w:sz w:val="20"/>
          <w:szCs w:val="20"/>
        </w:rPr>
        <w:t>zvenčí musí být viditelně a čitelně:</w:t>
      </w:r>
    </w:p>
    <w:p w:rsidR="00BB688B" w:rsidRPr="00977738" w:rsidRDefault="00BB688B" w:rsidP="00BB688B">
      <w:pPr>
        <w:widowControl w:val="0"/>
        <w:numPr>
          <w:ilvl w:val="0"/>
          <w:numId w:val="9"/>
        </w:numPr>
        <w:suppressAutoHyphens/>
        <w:rPr>
          <w:sz w:val="20"/>
          <w:szCs w:val="20"/>
        </w:rPr>
      </w:pPr>
      <w:r w:rsidRPr="00977738">
        <w:rPr>
          <w:sz w:val="20"/>
          <w:szCs w:val="20"/>
        </w:rPr>
        <w:t>obchodní jméno</w:t>
      </w:r>
      <w:r w:rsidR="002B502B" w:rsidRPr="00977738">
        <w:rPr>
          <w:sz w:val="20"/>
          <w:szCs w:val="20"/>
        </w:rPr>
        <w:t xml:space="preserve">, </w:t>
      </w:r>
      <w:r w:rsidRPr="00977738">
        <w:rPr>
          <w:sz w:val="20"/>
          <w:szCs w:val="20"/>
        </w:rPr>
        <w:t>IČO</w:t>
      </w:r>
      <w:r w:rsidR="002B502B" w:rsidRPr="00977738">
        <w:rPr>
          <w:sz w:val="20"/>
          <w:szCs w:val="20"/>
        </w:rPr>
        <w:t xml:space="preserve">, </w:t>
      </w:r>
      <w:r w:rsidRPr="00977738">
        <w:rPr>
          <w:sz w:val="20"/>
          <w:szCs w:val="20"/>
        </w:rPr>
        <w:t>provozní doba</w:t>
      </w:r>
      <w:r w:rsidR="002B502B" w:rsidRPr="00977738">
        <w:rPr>
          <w:sz w:val="20"/>
          <w:szCs w:val="20"/>
        </w:rPr>
        <w:t xml:space="preserve">, </w:t>
      </w:r>
      <w:r w:rsidRPr="00977738">
        <w:rPr>
          <w:sz w:val="20"/>
          <w:szCs w:val="20"/>
        </w:rPr>
        <w:t>odpovědná osoba za činnost provozovny</w:t>
      </w:r>
    </w:p>
    <w:p w:rsidR="00BB688B" w:rsidRPr="00977738" w:rsidRDefault="00BB688B" w:rsidP="00BB688B">
      <w:pPr>
        <w:rPr>
          <w:sz w:val="20"/>
          <w:szCs w:val="20"/>
        </w:rPr>
      </w:pPr>
      <w:r w:rsidRPr="00977738">
        <w:rPr>
          <w:b/>
          <w:sz w:val="20"/>
          <w:szCs w:val="20"/>
        </w:rPr>
        <w:t>Doklady potřebné</w:t>
      </w:r>
      <w:r w:rsidRPr="00977738">
        <w:rPr>
          <w:sz w:val="20"/>
          <w:szCs w:val="20"/>
        </w:rPr>
        <w:t xml:space="preserve"> před otevřením provozovny:</w:t>
      </w:r>
    </w:p>
    <w:p w:rsidR="00BB688B" w:rsidRPr="00977738" w:rsidRDefault="002B502B" w:rsidP="002B502B">
      <w:pPr>
        <w:widowControl w:val="0"/>
        <w:suppressAutoHyphens/>
        <w:ind w:left="360"/>
        <w:rPr>
          <w:sz w:val="20"/>
          <w:szCs w:val="20"/>
        </w:rPr>
      </w:pPr>
      <w:r w:rsidRPr="00977738">
        <w:rPr>
          <w:sz w:val="20"/>
          <w:szCs w:val="20"/>
        </w:rPr>
        <w:t xml:space="preserve">- </w:t>
      </w:r>
      <w:r w:rsidR="00BB688B" w:rsidRPr="00977738">
        <w:rPr>
          <w:sz w:val="20"/>
          <w:szCs w:val="20"/>
        </w:rPr>
        <w:t>ŽL!</w:t>
      </w:r>
      <w:r w:rsidRPr="00977738">
        <w:rPr>
          <w:sz w:val="20"/>
          <w:szCs w:val="20"/>
        </w:rPr>
        <w:t xml:space="preserve">, </w:t>
      </w:r>
      <w:r w:rsidR="00BB688B" w:rsidRPr="00977738">
        <w:rPr>
          <w:sz w:val="20"/>
          <w:szCs w:val="20"/>
        </w:rPr>
        <w:t>nájemní smlouva</w:t>
      </w:r>
      <w:r w:rsidRPr="00977738">
        <w:rPr>
          <w:sz w:val="20"/>
          <w:szCs w:val="20"/>
        </w:rPr>
        <w:t xml:space="preserve">, </w:t>
      </w:r>
      <w:r w:rsidR="00BB688B" w:rsidRPr="00977738">
        <w:rPr>
          <w:sz w:val="20"/>
          <w:szCs w:val="20"/>
        </w:rPr>
        <w:t>kolaudace</w:t>
      </w:r>
      <w:r w:rsidRPr="00977738">
        <w:rPr>
          <w:sz w:val="20"/>
          <w:szCs w:val="20"/>
        </w:rPr>
        <w:t xml:space="preserve">, </w:t>
      </w:r>
      <w:r w:rsidR="00BB688B" w:rsidRPr="00977738">
        <w:rPr>
          <w:sz w:val="20"/>
          <w:szCs w:val="20"/>
        </w:rPr>
        <w:t>vyjádření hygieny</w:t>
      </w:r>
      <w:r w:rsidRPr="00977738">
        <w:rPr>
          <w:sz w:val="20"/>
          <w:szCs w:val="20"/>
        </w:rPr>
        <w:t xml:space="preserve">, </w:t>
      </w:r>
      <w:r w:rsidR="00BB688B" w:rsidRPr="00977738">
        <w:rPr>
          <w:sz w:val="20"/>
          <w:szCs w:val="20"/>
        </w:rPr>
        <w:t>revize elektroinstalace</w:t>
      </w:r>
    </w:p>
    <w:p w:rsidR="00BB688B" w:rsidRPr="00977738" w:rsidRDefault="002B502B" w:rsidP="002B502B">
      <w:pPr>
        <w:widowControl w:val="0"/>
        <w:suppressAutoHyphens/>
        <w:ind w:left="360"/>
        <w:rPr>
          <w:sz w:val="20"/>
          <w:szCs w:val="20"/>
        </w:rPr>
      </w:pPr>
      <w:r w:rsidRPr="00977738">
        <w:rPr>
          <w:sz w:val="20"/>
          <w:szCs w:val="20"/>
        </w:rPr>
        <w:t xml:space="preserve">  </w:t>
      </w:r>
      <w:r w:rsidR="00BB688B" w:rsidRPr="00977738">
        <w:rPr>
          <w:sz w:val="20"/>
          <w:szCs w:val="20"/>
        </w:rPr>
        <w:t>vyjádření hasičů</w:t>
      </w:r>
      <w:r w:rsidRPr="00977738">
        <w:rPr>
          <w:sz w:val="20"/>
          <w:szCs w:val="20"/>
        </w:rPr>
        <w:t xml:space="preserve">, </w:t>
      </w:r>
      <w:r w:rsidR="00BB688B" w:rsidRPr="00977738">
        <w:rPr>
          <w:sz w:val="20"/>
          <w:szCs w:val="20"/>
        </w:rPr>
        <w:t>zdravotní průkaz !</w:t>
      </w:r>
    </w:p>
    <w:p w:rsidR="00BB688B" w:rsidRPr="00977738" w:rsidRDefault="00BB688B" w:rsidP="00BB688B">
      <w:pPr>
        <w:rPr>
          <w:sz w:val="20"/>
          <w:szCs w:val="20"/>
        </w:rPr>
      </w:pPr>
    </w:p>
    <w:p w:rsidR="00BB688B" w:rsidRPr="00977738" w:rsidRDefault="00BB688B" w:rsidP="00614C88">
      <w:pPr>
        <w:rPr>
          <w:b/>
          <w:sz w:val="20"/>
          <w:szCs w:val="20"/>
        </w:rPr>
      </w:pPr>
      <w:r w:rsidRPr="00977738">
        <w:rPr>
          <w:sz w:val="20"/>
          <w:szCs w:val="20"/>
        </w:rPr>
        <w:t>Ú</w:t>
      </w:r>
      <w:r w:rsidR="00614C88" w:rsidRPr="00977738">
        <w:rPr>
          <w:sz w:val="20"/>
          <w:szCs w:val="20"/>
        </w:rPr>
        <w:t xml:space="preserve">řady – </w:t>
      </w:r>
      <w:proofErr w:type="spellStart"/>
      <w:r w:rsidRPr="00977738">
        <w:rPr>
          <w:b/>
          <w:sz w:val="20"/>
          <w:szCs w:val="20"/>
        </w:rPr>
        <w:t>Finančák</w:t>
      </w:r>
      <w:proofErr w:type="spellEnd"/>
      <w:r w:rsidR="00614C88" w:rsidRPr="00977738">
        <w:rPr>
          <w:b/>
          <w:sz w:val="20"/>
          <w:szCs w:val="20"/>
        </w:rPr>
        <w:t xml:space="preserve"> - </w:t>
      </w:r>
      <w:r w:rsidRPr="00977738">
        <w:rPr>
          <w:b/>
          <w:sz w:val="20"/>
          <w:szCs w:val="20"/>
        </w:rPr>
        <w:t>do 30 dnů přihlásit</w:t>
      </w:r>
    </w:p>
    <w:p w:rsidR="00BB688B" w:rsidRPr="00977738" w:rsidRDefault="00614C88" w:rsidP="00614C88">
      <w:pPr>
        <w:rPr>
          <w:b/>
          <w:sz w:val="20"/>
          <w:szCs w:val="20"/>
        </w:rPr>
      </w:pPr>
      <w:r w:rsidRPr="00977738">
        <w:rPr>
          <w:b/>
          <w:sz w:val="20"/>
          <w:szCs w:val="20"/>
        </w:rPr>
        <w:t xml:space="preserve">               </w:t>
      </w:r>
      <w:r w:rsidR="00BB688B" w:rsidRPr="00977738">
        <w:rPr>
          <w:b/>
          <w:sz w:val="20"/>
          <w:szCs w:val="20"/>
        </w:rPr>
        <w:t>Soc. poj. a zdrav. poj.</w:t>
      </w:r>
      <w:r w:rsidRPr="00977738">
        <w:rPr>
          <w:b/>
          <w:sz w:val="20"/>
          <w:szCs w:val="20"/>
        </w:rPr>
        <w:t xml:space="preserve"> - </w:t>
      </w:r>
      <w:r w:rsidR="00BB688B" w:rsidRPr="00977738">
        <w:rPr>
          <w:b/>
          <w:sz w:val="20"/>
          <w:szCs w:val="20"/>
        </w:rPr>
        <w:t>do 8 dnů</w:t>
      </w:r>
    </w:p>
    <w:p w:rsidR="00964E19" w:rsidRPr="00977738" w:rsidRDefault="00BB688B" w:rsidP="00964E19">
      <w:pPr>
        <w:rPr>
          <w:sz w:val="20"/>
          <w:szCs w:val="20"/>
        </w:rPr>
      </w:pPr>
      <w:r w:rsidRPr="00977738">
        <w:rPr>
          <w:sz w:val="20"/>
          <w:szCs w:val="20"/>
        </w:rPr>
        <w:t>Změny (jména, provozovny ...)</w:t>
      </w:r>
      <w:r w:rsidR="00614C88" w:rsidRPr="00977738">
        <w:rPr>
          <w:sz w:val="20"/>
          <w:szCs w:val="20"/>
        </w:rPr>
        <w:t xml:space="preserve"> - </w:t>
      </w:r>
      <w:r w:rsidRPr="00977738">
        <w:rPr>
          <w:sz w:val="20"/>
          <w:szCs w:val="20"/>
        </w:rPr>
        <w:t>do 15 dnů nahlásit</w:t>
      </w:r>
    </w:p>
    <w:sectPr w:rsidR="00964E19" w:rsidRPr="00977738" w:rsidSect="00441BD6">
      <w:pgSz w:w="16838" w:h="11906" w:orient="landscape" w:code="9"/>
      <w:pgMar w:top="57" w:right="284" w:bottom="57" w:left="284" w:header="709" w:footer="709" w:gutter="0"/>
      <w:cols w:num="2" w:space="27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9" w15:restartNumberingAfterBreak="0">
    <w:nsid w:val="00000018"/>
    <w:multiLevelType w:val="multilevel"/>
    <w:tmpl w:val="000000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0" w15:restartNumberingAfterBreak="0">
    <w:nsid w:val="082A747C"/>
    <w:multiLevelType w:val="hybridMultilevel"/>
    <w:tmpl w:val="803CEB16"/>
    <w:lvl w:ilvl="0" w:tplc="29EA78F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F9236C"/>
    <w:multiLevelType w:val="hybridMultilevel"/>
    <w:tmpl w:val="DB2A5228"/>
    <w:lvl w:ilvl="0" w:tplc="C7163C12"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1"/>
  </w:num>
  <w:num w:numId="3">
    <w:abstractNumId w:val="19"/>
  </w:num>
  <w:num w:numId="4">
    <w:abstractNumId w:val="0"/>
  </w:num>
  <w:num w:numId="5">
    <w:abstractNumId w:val="1"/>
  </w:num>
  <w:num w:numId="6">
    <w:abstractNumId w:val="2"/>
  </w:num>
  <w:num w:numId="7">
    <w:abstractNumId w:val="3"/>
  </w:num>
  <w:num w:numId="8">
    <w:abstractNumId w:val="12"/>
  </w:num>
  <w:num w:numId="9">
    <w:abstractNumId w:val="13"/>
  </w:num>
  <w:num w:numId="10">
    <w:abstractNumId w:val="14"/>
  </w:num>
  <w:num w:numId="11">
    <w:abstractNumId w:val="15"/>
  </w:num>
  <w:num w:numId="12">
    <w:abstractNumId w:val="16"/>
  </w:num>
  <w:num w:numId="13">
    <w:abstractNumId w:val="17"/>
  </w:num>
  <w:num w:numId="14">
    <w:abstractNumId w:val="18"/>
  </w:num>
  <w:num w:numId="1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EEF"/>
    <w:rsid w:val="00183004"/>
    <w:rsid w:val="00211EEF"/>
    <w:rsid w:val="002B502B"/>
    <w:rsid w:val="002E38C4"/>
    <w:rsid w:val="003426E6"/>
    <w:rsid w:val="00441BD6"/>
    <w:rsid w:val="004E52BA"/>
    <w:rsid w:val="00540A21"/>
    <w:rsid w:val="005E240B"/>
    <w:rsid w:val="006047D7"/>
    <w:rsid w:val="00614C88"/>
    <w:rsid w:val="006A7BD3"/>
    <w:rsid w:val="007014CB"/>
    <w:rsid w:val="008515B0"/>
    <w:rsid w:val="009037AE"/>
    <w:rsid w:val="00964E19"/>
    <w:rsid w:val="00977738"/>
    <w:rsid w:val="00A81517"/>
    <w:rsid w:val="00B908BB"/>
    <w:rsid w:val="00BB688B"/>
    <w:rsid w:val="00C737AD"/>
    <w:rsid w:val="00E76C64"/>
    <w:rsid w:val="00EF4A7C"/>
    <w:rsid w:val="00F35361"/>
    <w:rsid w:val="00FF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F0CA1AC-1A65-4FB6-85C3-EA5765020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cs-CZ" w:eastAsia="cs-CZ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3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1590</Words>
  <Characters>9064</Characters>
  <Application>Microsoft Office Word</Application>
  <DocSecurity>4</DocSecurity>
  <Lines>75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Kostra HK - kostře připojena lopatkovým a pánevním pletencem</vt:lpstr>
    </vt:vector>
  </TitlesOfParts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Kostra HK - kostře připojena lopatkovým a pánevním pletencem</dc:title>
  <dc:subject/>
  <dc:creator>Uzivatel</dc:creator>
  <cp:keywords/>
  <dc:description/>
  <cp:lastModifiedBy>cloudconvert_7</cp:lastModifiedBy>
  <cp:revision>2</cp:revision>
  <dcterms:created xsi:type="dcterms:W3CDTF">2026-05-15T23:50:00Z</dcterms:created>
  <dcterms:modified xsi:type="dcterms:W3CDTF">2026-05-15T23:50:00Z</dcterms:modified>
</cp:coreProperties>
</file>